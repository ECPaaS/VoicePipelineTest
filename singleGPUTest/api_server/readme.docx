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204E" w:rsidRPr="00D90114" w:rsidRDefault="00D90114">
      <w:pPr>
        <w:rPr>
          <w:sz w:val="40"/>
          <w:szCs w:val="40"/>
          <w:lang w:eastAsia="zh-TW"/>
        </w:rPr>
      </w:pPr>
      <w:r w:rsidRPr="00D90114">
        <w:rPr>
          <w:rFonts w:hint="eastAsia"/>
          <w:sz w:val="40"/>
          <w:szCs w:val="40"/>
          <w:lang w:eastAsia="zh-TW"/>
        </w:rPr>
        <w:t>安裝步驟與測試說明。</w:t>
      </w:r>
    </w:p>
    <w:p w:rsidR="00A2203D" w:rsidRDefault="00A2203D">
      <w:pPr>
        <w:rPr>
          <w:lang w:eastAsia="zh-TW"/>
        </w:rPr>
      </w:pPr>
    </w:p>
    <w:p w:rsidR="00A2203D" w:rsidRDefault="00A2203D" w:rsidP="00A2203D">
      <w:pPr>
        <w:pStyle w:val="afffa"/>
        <w:numPr>
          <w:ilvl w:val="0"/>
          <w:numId w:val="27"/>
        </w:numPr>
        <w:rPr>
          <w:lang w:eastAsia="zh-TW"/>
        </w:rPr>
      </w:pPr>
      <w:r>
        <w:rPr>
          <w:rFonts w:hint="eastAsia"/>
          <w:lang w:eastAsia="zh-TW"/>
        </w:rPr>
        <w:t xml:space="preserve">執行環境 </w:t>
      </w:r>
      <w:r>
        <w:rPr>
          <w:lang w:eastAsia="zh-TW"/>
        </w:rPr>
        <w:t xml:space="preserve">: ubuntu 22.0.4 </w:t>
      </w:r>
      <w:r w:rsidR="00BC7D11">
        <w:rPr>
          <w:rFonts w:hint="eastAsia"/>
          <w:lang w:eastAsia="zh-TW"/>
        </w:rPr>
        <w:t xml:space="preserve">，已經安裝 </w:t>
      </w:r>
      <w:r w:rsidR="00BC7D11">
        <w:rPr>
          <w:lang w:eastAsia="zh-TW"/>
        </w:rPr>
        <w:t>docker /docker compose</w:t>
      </w:r>
    </w:p>
    <w:p w:rsidR="00EC2639" w:rsidRDefault="00EC2639" w:rsidP="00EC2639">
      <w:pPr>
        <w:pStyle w:val="afffa"/>
        <w:numPr>
          <w:ilvl w:val="0"/>
          <w:numId w:val="27"/>
        </w:numPr>
        <w:rPr>
          <w:lang w:eastAsia="zh-TW"/>
        </w:rPr>
      </w:pPr>
      <w:r>
        <w:rPr>
          <w:rFonts w:hint="eastAsia"/>
          <w:lang w:eastAsia="zh-TW"/>
        </w:rPr>
        <w:t xml:space="preserve">資料夾檔案說明 </w:t>
      </w:r>
      <w:r>
        <w:rPr>
          <w:lang w:eastAsia="zh-TW"/>
        </w:rPr>
        <w:t xml:space="preserve">: </w:t>
      </w:r>
      <w:r w:rsidR="009100BF">
        <w:rPr>
          <w:rFonts w:hint="eastAsia"/>
          <w:lang w:eastAsia="zh-TW"/>
        </w:rPr>
        <w:t xml:space="preserve"> </w:t>
      </w:r>
      <w:r w:rsidR="00C1086A" w:rsidRPr="00C1086A">
        <w:rPr>
          <w:rFonts w:hint="eastAsia"/>
          <w:color w:val="FF0000"/>
          <w:lang w:eastAsia="zh-TW"/>
        </w:rPr>
        <w:t xml:space="preserve">將以下兩個資料夾，複製到 </w:t>
      </w:r>
      <w:proofErr w:type="spellStart"/>
      <w:r w:rsidR="00C1086A" w:rsidRPr="00C1086A">
        <w:rPr>
          <w:color w:val="FF0000"/>
          <w:lang w:eastAsia="zh-TW"/>
        </w:rPr>
        <w:t>linux</w:t>
      </w:r>
      <w:proofErr w:type="spellEnd"/>
      <w:r w:rsidR="00C1086A" w:rsidRPr="00C1086A">
        <w:rPr>
          <w:color w:val="FF0000"/>
          <w:lang w:eastAsia="zh-TW"/>
        </w:rPr>
        <w:t xml:space="preserve"> </w:t>
      </w:r>
      <w:r w:rsidR="00C1086A" w:rsidRPr="00C1086A">
        <w:rPr>
          <w:rFonts w:hint="eastAsia"/>
          <w:color w:val="FF0000"/>
          <w:lang w:eastAsia="zh-TW"/>
        </w:rPr>
        <w:t xml:space="preserve">使用者的 </w:t>
      </w:r>
      <w:r w:rsidR="00C1086A" w:rsidRPr="00C1086A">
        <w:rPr>
          <w:color w:val="FF0000"/>
          <w:lang w:eastAsia="zh-TW"/>
        </w:rPr>
        <w:t xml:space="preserve"> home</w:t>
      </w:r>
      <w:r w:rsidR="00C1086A" w:rsidRPr="00C1086A">
        <w:rPr>
          <w:rFonts w:hint="eastAsia"/>
          <w:color w:val="FF0000"/>
          <w:lang w:eastAsia="zh-TW"/>
        </w:rPr>
        <w:t>目錄下</w:t>
      </w:r>
    </w:p>
    <w:p w:rsidR="00EC2639" w:rsidRDefault="00EC2639" w:rsidP="00EC2639">
      <w:pPr>
        <w:pStyle w:val="afffa"/>
        <w:ind w:left="360"/>
        <w:rPr>
          <w:lang w:eastAsia="zh-TW"/>
        </w:rPr>
      </w:pPr>
      <w:r>
        <w:rPr>
          <w:lang w:eastAsia="zh-TW"/>
        </w:rPr>
        <w:t>/</w:t>
      </w:r>
      <w:proofErr w:type="spellStart"/>
      <w:r>
        <w:rPr>
          <w:lang w:eastAsia="zh-TW"/>
        </w:rPr>
        <w:t>api_server</w:t>
      </w:r>
      <w:proofErr w:type="spellEnd"/>
      <w:r>
        <w:rPr>
          <w:lang w:eastAsia="zh-TW"/>
        </w:rPr>
        <w:t xml:space="preserve">  </w:t>
      </w:r>
      <w:r>
        <w:rPr>
          <w:rFonts w:hint="eastAsia"/>
          <w:lang w:eastAsia="zh-TW"/>
        </w:rPr>
        <w:t xml:space="preserve">     </w:t>
      </w:r>
    </w:p>
    <w:p w:rsidR="00EC2639" w:rsidRDefault="00EC2639" w:rsidP="00EC2639">
      <w:pPr>
        <w:pStyle w:val="afffa"/>
        <w:ind w:left="360"/>
        <w:rPr>
          <w:lang w:eastAsia="zh-TW"/>
        </w:rPr>
      </w:pP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  readme.</w:t>
      </w:r>
      <w:r>
        <w:rPr>
          <w:rFonts w:hint="eastAsia"/>
          <w:lang w:eastAsia="zh-TW"/>
        </w:rPr>
        <w:t>d</w:t>
      </w:r>
      <w:r>
        <w:rPr>
          <w:lang w:eastAsia="zh-TW"/>
        </w:rPr>
        <w:t xml:space="preserve">ocx               </w:t>
      </w:r>
      <w:r w:rsidRPr="00BA62B9">
        <w:rPr>
          <w:rFonts w:hint="eastAsia"/>
          <w:color w:val="FF0000"/>
          <w:lang w:eastAsia="zh-TW"/>
        </w:rPr>
        <w:t>本檔案</w:t>
      </w:r>
    </w:p>
    <w:p w:rsidR="00EC2639" w:rsidRDefault="00EC2639" w:rsidP="00EC2639">
      <w:pPr>
        <w:pStyle w:val="afffa"/>
        <w:ind w:left="360"/>
        <w:rPr>
          <w:lang w:eastAsia="zh-TW"/>
        </w:rPr>
      </w:pP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  </w:t>
      </w:r>
      <w:r w:rsidRPr="006400FD">
        <w:rPr>
          <w:lang w:eastAsia="zh-TW"/>
        </w:rPr>
        <w:t>really.wav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 xml:space="preserve">      </w:t>
      </w:r>
      <w:r>
        <w:rPr>
          <w:lang w:eastAsia="zh-TW"/>
        </w:rPr>
        <w:t xml:space="preserve">           </w:t>
      </w:r>
      <w:r w:rsidRPr="002F5DEB">
        <w:rPr>
          <w:rFonts w:hint="eastAsia"/>
          <w:color w:val="FF0000"/>
          <w:lang w:eastAsia="zh-TW"/>
        </w:rPr>
        <w:t>TTS參考音檔</w:t>
      </w:r>
      <w:r w:rsidRPr="00BA62B9">
        <w:rPr>
          <w:rFonts w:hint="eastAsia"/>
          <w:color w:val="FF0000"/>
          <w:lang w:eastAsia="zh-TW"/>
        </w:rPr>
        <w:t xml:space="preserve"> </w:t>
      </w:r>
      <w:r w:rsidRPr="00BA62B9">
        <w:rPr>
          <w:color w:val="FF0000"/>
          <w:lang w:eastAsia="zh-TW"/>
        </w:rPr>
        <w:t xml:space="preserve"> </w:t>
      </w:r>
      <w:r>
        <w:rPr>
          <w:lang w:eastAsia="zh-TW"/>
        </w:rPr>
        <w:t xml:space="preserve">  </w:t>
      </w:r>
    </w:p>
    <w:p w:rsidR="00EC2639" w:rsidRPr="00BA62B9" w:rsidRDefault="00EC2639" w:rsidP="00EC2639">
      <w:pPr>
        <w:pStyle w:val="afffa"/>
        <w:ind w:left="360" w:firstLineChars="100" w:firstLine="220"/>
        <w:rPr>
          <w:color w:val="FF0000"/>
          <w:lang w:eastAsia="zh-TW"/>
        </w:rPr>
      </w:pPr>
      <w:r w:rsidRPr="00F200BE">
        <w:rPr>
          <w:lang w:eastAsia="zh-TW"/>
        </w:rPr>
        <w:t>requirements.txt</w:t>
      </w:r>
      <w:r>
        <w:rPr>
          <w:lang w:eastAsia="zh-TW"/>
        </w:rPr>
        <w:t xml:space="preserve">       </w:t>
      </w:r>
      <w:r w:rsidRPr="00BA62B9">
        <w:rPr>
          <w:color w:val="FF0000"/>
          <w:lang w:eastAsia="zh-TW"/>
        </w:rPr>
        <w:t>PIP install lib</w:t>
      </w:r>
    </w:p>
    <w:p w:rsidR="00EC2639" w:rsidRDefault="00EC2639" w:rsidP="00EC2639">
      <w:pPr>
        <w:pStyle w:val="afffa"/>
        <w:ind w:left="360" w:firstLineChars="100" w:firstLine="220"/>
        <w:rPr>
          <w:color w:val="FF0000"/>
          <w:lang w:eastAsia="zh-TW"/>
        </w:rPr>
      </w:pPr>
      <w:r w:rsidRPr="00BA62B9">
        <w:rPr>
          <w:lang w:eastAsia="zh-TW"/>
        </w:rPr>
        <w:t>web_tts_asr.py</w:t>
      </w:r>
      <w:r>
        <w:rPr>
          <w:lang w:eastAsia="zh-TW"/>
        </w:rPr>
        <w:t xml:space="preserve">          </w:t>
      </w:r>
      <w:proofErr w:type="spellStart"/>
      <w:r w:rsidRPr="00BA62B9">
        <w:rPr>
          <w:color w:val="FF0000"/>
          <w:lang w:eastAsia="zh-TW"/>
        </w:rPr>
        <w:t>api_</w:t>
      </w:r>
      <w:proofErr w:type="gramStart"/>
      <w:r w:rsidRPr="00BA62B9">
        <w:rPr>
          <w:color w:val="FF0000"/>
          <w:lang w:eastAsia="zh-TW"/>
        </w:rPr>
        <w:t>server</w:t>
      </w:r>
      <w:proofErr w:type="spellEnd"/>
      <w:r w:rsidRPr="00BA62B9">
        <w:rPr>
          <w:color w:val="FF0000"/>
          <w:lang w:eastAsia="zh-TW"/>
        </w:rPr>
        <w:t xml:space="preserve">  for</w:t>
      </w:r>
      <w:proofErr w:type="gramEnd"/>
      <w:r w:rsidRPr="00BA62B9">
        <w:rPr>
          <w:color w:val="FF0000"/>
          <w:lang w:eastAsia="zh-TW"/>
        </w:rPr>
        <w:t xml:space="preserve"> ASR+TTS</w:t>
      </w:r>
    </w:p>
    <w:p w:rsidR="00EC2639" w:rsidRPr="00BA62B9" w:rsidRDefault="00EC2639" w:rsidP="00EC2639">
      <w:pPr>
        <w:pStyle w:val="afffa"/>
        <w:ind w:left="360" w:firstLineChars="100" w:firstLine="220"/>
        <w:rPr>
          <w:color w:val="FF0000"/>
          <w:lang w:eastAsia="zh-TW"/>
        </w:rPr>
      </w:pPr>
      <w:proofErr w:type="spellStart"/>
      <w:r>
        <w:rPr>
          <w:lang w:eastAsia="zh-TW"/>
        </w:rPr>
        <w:t>ollama-api.yml</w:t>
      </w:r>
      <w:proofErr w:type="spellEnd"/>
      <w:r>
        <w:rPr>
          <w:lang w:eastAsia="zh-TW"/>
        </w:rPr>
        <w:t xml:space="preserve">         </w:t>
      </w:r>
      <w:proofErr w:type="spellStart"/>
      <w:r w:rsidRPr="006F0F52">
        <w:rPr>
          <w:color w:val="FF0000"/>
          <w:lang w:eastAsia="zh-TW"/>
        </w:rPr>
        <w:t>ollama_api_server</w:t>
      </w:r>
      <w:proofErr w:type="spellEnd"/>
      <w:r w:rsidRPr="006F0F52">
        <w:rPr>
          <w:color w:val="FF0000"/>
          <w:lang w:eastAsia="zh-TW"/>
        </w:rPr>
        <w:t xml:space="preserve"> </w:t>
      </w:r>
      <w:r w:rsidRPr="006F0F52">
        <w:rPr>
          <w:rFonts w:hint="eastAsia"/>
          <w:color w:val="FF0000"/>
          <w:lang w:eastAsia="zh-TW"/>
        </w:rPr>
        <w:t>用d</w:t>
      </w:r>
      <w:r w:rsidRPr="006F0F52">
        <w:rPr>
          <w:color w:val="FF0000"/>
          <w:lang w:eastAsia="zh-TW"/>
        </w:rPr>
        <w:t>ocker compose</w:t>
      </w:r>
      <w:r w:rsidRPr="006F0F52">
        <w:rPr>
          <w:rFonts w:hint="eastAsia"/>
          <w:color w:val="FF0000"/>
          <w:lang w:eastAsia="zh-TW"/>
        </w:rPr>
        <w:t>啟動</w:t>
      </w:r>
    </w:p>
    <w:p w:rsidR="00EC2639" w:rsidRDefault="00EC2639" w:rsidP="00EC2639">
      <w:pPr>
        <w:pStyle w:val="afffa"/>
        <w:ind w:left="360" w:firstLineChars="100" w:firstLine="220"/>
        <w:rPr>
          <w:lang w:eastAsia="zh-TW"/>
        </w:rPr>
      </w:pPr>
    </w:p>
    <w:p w:rsidR="00EC2639" w:rsidRDefault="00EC2639" w:rsidP="00EC2639">
      <w:pPr>
        <w:pStyle w:val="afffa"/>
        <w:ind w:left="360"/>
        <w:rPr>
          <w:lang w:eastAsia="zh-TW"/>
        </w:rPr>
      </w:pPr>
      <w:r>
        <w:rPr>
          <w:lang w:eastAsia="zh-TW"/>
        </w:rPr>
        <w:t>/</w:t>
      </w:r>
      <w:proofErr w:type="spellStart"/>
      <w:r>
        <w:rPr>
          <w:lang w:eastAsia="zh-TW"/>
        </w:rPr>
        <w:t>client_test</w:t>
      </w:r>
      <w:proofErr w:type="spellEnd"/>
      <w:r>
        <w:rPr>
          <w:lang w:eastAsia="zh-TW"/>
        </w:rPr>
        <w:t xml:space="preserve">       </w:t>
      </w:r>
      <w:r>
        <w:rPr>
          <w:rFonts w:hint="eastAsia"/>
          <w:lang w:eastAsia="zh-TW"/>
        </w:rPr>
        <w:t>發出</w:t>
      </w:r>
      <w:proofErr w:type="spellStart"/>
      <w:r>
        <w:rPr>
          <w:rFonts w:hint="eastAsia"/>
          <w:lang w:eastAsia="zh-TW"/>
        </w:rPr>
        <w:t>a</w:t>
      </w:r>
      <w:r>
        <w:rPr>
          <w:lang w:eastAsia="zh-TW"/>
        </w:rPr>
        <w:t>pi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r</w:t>
      </w:r>
      <w:r>
        <w:rPr>
          <w:lang w:eastAsia="zh-TW"/>
        </w:rPr>
        <w:t xml:space="preserve">equest </w:t>
      </w:r>
      <w:r>
        <w:rPr>
          <w:rFonts w:hint="eastAsia"/>
          <w:lang w:eastAsia="zh-TW"/>
        </w:rPr>
        <w:t>的測試程式</w:t>
      </w:r>
    </w:p>
    <w:p w:rsidR="00EC2639" w:rsidRDefault="00EC2639" w:rsidP="00EC2639">
      <w:pPr>
        <w:pStyle w:val="afffa"/>
        <w:ind w:left="360"/>
        <w:rPr>
          <w:lang w:eastAsia="zh-TW"/>
        </w:rPr>
      </w:pP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  car.mp3  </w:t>
      </w:r>
      <w:r w:rsidRPr="001E21C8">
        <w:rPr>
          <w:color w:val="FF0000"/>
          <w:lang w:eastAsia="zh-TW"/>
        </w:rPr>
        <w:t xml:space="preserve">  ASR </w:t>
      </w:r>
      <w:r w:rsidRPr="001E21C8">
        <w:rPr>
          <w:rFonts w:hint="eastAsia"/>
          <w:color w:val="FF0000"/>
          <w:lang w:eastAsia="zh-TW"/>
        </w:rPr>
        <w:t>測試</w:t>
      </w:r>
      <w:proofErr w:type="gramStart"/>
      <w:r w:rsidRPr="001E21C8">
        <w:rPr>
          <w:rFonts w:hint="eastAsia"/>
          <w:color w:val="FF0000"/>
          <w:lang w:eastAsia="zh-TW"/>
        </w:rPr>
        <w:t>檔</w:t>
      </w:r>
      <w:proofErr w:type="gramEnd"/>
    </w:p>
    <w:p w:rsidR="00EC2639" w:rsidRDefault="00EC2639" w:rsidP="00EC2639">
      <w:pPr>
        <w:pStyle w:val="afffa"/>
        <w:ind w:left="360" w:firstLineChars="100" w:firstLine="220"/>
        <w:rPr>
          <w:lang w:eastAsia="zh-TW"/>
        </w:rPr>
      </w:pPr>
      <w:proofErr w:type="spellStart"/>
      <w:r w:rsidRPr="001E21C8">
        <w:rPr>
          <w:lang w:eastAsia="zh-TW"/>
        </w:rPr>
        <w:t>config.yml</w:t>
      </w:r>
      <w:proofErr w:type="spellEnd"/>
      <w:r>
        <w:rPr>
          <w:lang w:eastAsia="zh-TW"/>
        </w:rPr>
        <w:t xml:space="preserve">    </w:t>
      </w:r>
      <w:r w:rsidRPr="001E21C8">
        <w:rPr>
          <w:rFonts w:hint="eastAsia"/>
          <w:color w:val="FF0000"/>
          <w:lang w:eastAsia="zh-TW"/>
        </w:rPr>
        <w:t>測試設定</w:t>
      </w:r>
      <w:proofErr w:type="gramStart"/>
      <w:r w:rsidRPr="001E21C8">
        <w:rPr>
          <w:rFonts w:hint="eastAsia"/>
          <w:color w:val="FF0000"/>
          <w:lang w:eastAsia="zh-TW"/>
        </w:rPr>
        <w:t>檔</w:t>
      </w:r>
      <w:proofErr w:type="gramEnd"/>
    </w:p>
    <w:p w:rsidR="00EC2639" w:rsidRDefault="00EC2639" w:rsidP="00EC2639">
      <w:pPr>
        <w:pStyle w:val="afffa"/>
        <w:ind w:left="360"/>
        <w:rPr>
          <w:color w:val="FF0000"/>
          <w:lang w:eastAsia="zh-TW"/>
        </w:rPr>
      </w:pP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  main            </w:t>
      </w:r>
      <w:r w:rsidRPr="004F068C">
        <w:rPr>
          <w:rFonts w:hint="eastAsia"/>
          <w:color w:val="FF0000"/>
          <w:lang w:eastAsia="zh-TW"/>
        </w:rPr>
        <w:t>測試執行</w:t>
      </w:r>
      <w:proofErr w:type="gramStart"/>
      <w:r w:rsidRPr="004F068C">
        <w:rPr>
          <w:rFonts w:hint="eastAsia"/>
          <w:color w:val="FF0000"/>
          <w:lang w:eastAsia="zh-TW"/>
        </w:rPr>
        <w:t>檔</w:t>
      </w:r>
      <w:proofErr w:type="gramEnd"/>
    </w:p>
    <w:p w:rsidR="00EC2639" w:rsidRDefault="00EC2639" w:rsidP="00EC2639">
      <w:pPr>
        <w:pStyle w:val="afffa"/>
        <w:ind w:left="360"/>
        <w:rPr>
          <w:lang w:eastAsia="zh-TW"/>
        </w:rPr>
      </w:pP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  </w:t>
      </w:r>
      <w:proofErr w:type="spellStart"/>
      <w:r w:rsidRPr="00E3656D">
        <w:rPr>
          <w:lang w:eastAsia="zh-TW"/>
        </w:rPr>
        <w:t>performance_mistral-nemo:latest_</w:t>
      </w:r>
      <w:r>
        <w:rPr>
          <w:lang w:eastAsia="zh-TW"/>
        </w:rPr>
        <w:t>yyyymmdd</w:t>
      </w:r>
      <w:r w:rsidRPr="00E3656D">
        <w:rPr>
          <w:lang w:eastAsia="zh-TW"/>
        </w:rPr>
        <w:t>_</w:t>
      </w:r>
      <w:r>
        <w:rPr>
          <w:lang w:eastAsia="zh-TW"/>
        </w:rPr>
        <w:t>xxxx</w:t>
      </w:r>
      <w:r w:rsidRPr="00E3656D">
        <w:rPr>
          <w:lang w:eastAsia="zh-TW"/>
        </w:rPr>
        <w:t>.csv</w:t>
      </w:r>
      <w:proofErr w:type="spellEnd"/>
      <w:r>
        <w:rPr>
          <w:lang w:eastAsia="zh-TW"/>
        </w:rPr>
        <w:t xml:space="preserve">     </w:t>
      </w:r>
      <w:r w:rsidRPr="00E3656D">
        <w:rPr>
          <w:rFonts w:hint="eastAsia"/>
          <w:color w:val="FF0000"/>
          <w:lang w:eastAsia="zh-TW"/>
        </w:rPr>
        <w:t>測試過後會產生的結果</w:t>
      </w:r>
    </w:p>
    <w:p w:rsidR="00EC2639" w:rsidRDefault="00EC2639" w:rsidP="00EC2639">
      <w:pPr>
        <w:pStyle w:val="afffa"/>
        <w:ind w:left="360"/>
        <w:rPr>
          <w:lang w:eastAsia="zh-TW"/>
        </w:rPr>
      </w:pPr>
    </w:p>
    <w:p w:rsidR="00A2203D" w:rsidRDefault="00A2203D" w:rsidP="00A2203D">
      <w:pPr>
        <w:pStyle w:val="afffa"/>
        <w:numPr>
          <w:ilvl w:val="0"/>
          <w:numId w:val="27"/>
        </w:numPr>
        <w:rPr>
          <w:lang w:eastAsia="zh-TW"/>
        </w:rPr>
      </w:pPr>
      <w:r>
        <w:rPr>
          <w:rFonts w:hint="eastAsia"/>
          <w:lang w:eastAsia="zh-TW"/>
        </w:rPr>
        <w:t xml:space="preserve">前置條件 </w:t>
      </w:r>
      <w:r>
        <w:rPr>
          <w:lang w:eastAsia="zh-TW"/>
        </w:rPr>
        <w:t xml:space="preserve">: </w:t>
      </w:r>
      <w:r>
        <w:rPr>
          <w:rFonts w:hint="eastAsia"/>
          <w:lang w:eastAsia="zh-TW"/>
        </w:rPr>
        <w:t xml:space="preserve">安裝 </w:t>
      </w:r>
      <w:r>
        <w:rPr>
          <w:lang w:eastAsia="zh-TW"/>
        </w:rPr>
        <w:t xml:space="preserve">python </w:t>
      </w:r>
      <w:r>
        <w:rPr>
          <w:rFonts w:hint="eastAsia"/>
          <w:lang w:eastAsia="zh-TW"/>
        </w:rPr>
        <w:t>虛擬環境</w:t>
      </w:r>
      <w:r w:rsidR="00FA1985">
        <w:rPr>
          <w:rFonts w:hint="eastAsia"/>
          <w:lang w:eastAsia="zh-TW"/>
        </w:rPr>
        <w:t>與p</w:t>
      </w:r>
      <w:r w:rsidR="00FA1985">
        <w:rPr>
          <w:lang w:eastAsia="zh-TW"/>
        </w:rPr>
        <w:t>ip</w:t>
      </w:r>
      <w:r w:rsidR="00FA1985">
        <w:rPr>
          <w:rFonts w:hint="eastAsia"/>
          <w:lang w:eastAsia="zh-TW"/>
        </w:rPr>
        <w:t>套件</w:t>
      </w:r>
    </w:p>
    <w:p w:rsidR="00FA1985" w:rsidRDefault="00FF3F67" w:rsidP="00FA1985">
      <w:pPr>
        <w:pStyle w:val="afffa"/>
        <w:ind w:left="360"/>
        <w:rPr>
          <w:lang w:eastAsia="zh-TW"/>
        </w:rPr>
      </w:pPr>
      <w:proofErr w:type="spellStart"/>
      <w:r>
        <w:rPr>
          <w:lang w:eastAsia="zh-TW"/>
        </w:rPr>
        <w:t>c</w:t>
      </w:r>
      <w:r w:rsidR="00A2203D">
        <w:rPr>
          <w:lang w:eastAsia="zh-TW"/>
        </w:rPr>
        <w:t>on</w:t>
      </w:r>
      <w:r>
        <w:rPr>
          <w:lang w:eastAsia="zh-TW"/>
        </w:rPr>
        <w:t>da</w:t>
      </w:r>
      <w:proofErr w:type="spellEnd"/>
      <w:r>
        <w:rPr>
          <w:lang w:eastAsia="zh-TW"/>
        </w:rPr>
        <w:t xml:space="preserve"> create -</w:t>
      </w:r>
      <w:r w:rsidR="00B870BA">
        <w:rPr>
          <w:lang w:eastAsia="zh-TW"/>
        </w:rPr>
        <w:t>-</w:t>
      </w:r>
      <w:r>
        <w:rPr>
          <w:lang w:eastAsia="zh-TW"/>
        </w:rPr>
        <w:t xml:space="preserve">name </w:t>
      </w:r>
      <w:proofErr w:type="spellStart"/>
      <w:proofErr w:type="gramStart"/>
      <w:r>
        <w:rPr>
          <w:lang w:eastAsia="zh-TW"/>
        </w:rPr>
        <w:t>tts</w:t>
      </w:r>
      <w:proofErr w:type="spellEnd"/>
      <w:r>
        <w:rPr>
          <w:lang w:eastAsia="zh-TW"/>
        </w:rPr>
        <w:t xml:space="preserve">  python</w:t>
      </w:r>
      <w:proofErr w:type="gramEnd"/>
      <w:r>
        <w:rPr>
          <w:lang w:eastAsia="zh-TW"/>
        </w:rPr>
        <w:t>=3.11.11</w:t>
      </w:r>
    </w:p>
    <w:p w:rsidR="00FA1985" w:rsidRDefault="00FA1985" w:rsidP="00FA1985">
      <w:pPr>
        <w:pStyle w:val="afffa"/>
        <w:ind w:left="360"/>
        <w:rPr>
          <w:lang w:eastAsia="zh-TW"/>
        </w:rPr>
      </w:pPr>
      <w:proofErr w:type="spellStart"/>
      <w:r w:rsidRPr="00FA1985">
        <w:rPr>
          <w:rFonts w:hint="eastAsia"/>
          <w:lang w:eastAsia="zh-TW"/>
        </w:rPr>
        <w:t>c</w:t>
      </w:r>
      <w:r w:rsidRPr="00FA1985">
        <w:rPr>
          <w:lang w:eastAsia="zh-TW"/>
        </w:rPr>
        <w:t>onda</w:t>
      </w:r>
      <w:proofErr w:type="spellEnd"/>
      <w:r w:rsidRPr="00FA1985">
        <w:rPr>
          <w:lang w:eastAsia="zh-TW"/>
        </w:rPr>
        <w:t xml:space="preserve"> activate </w:t>
      </w:r>
      <w:proofErr w:type="spellStart"/>
      <w:r w:rsidRPr="00FA1985">
        <w:rPr>
          <w:lang w:eastAsia="zh-TW"/>
        </w:rPr>
        <w:t>tts</w:t>
      </w:r>
      <w:proofErr w:type="spellEnd"/>
    </w:p>
    <w:p w:rsidR="00715F55" w:rsidRDefault="00715F55" w:rsidP="00FA1985">
      <w:pPr>
        <w:pStyle w:val="afffa"/>
        <w:ind w:left="360"/>
        <w:rPr>
          <w:lang w:eastAsia="zh-TW"/>
        </w:rPr>
      </w:pPr>
      <w:proofErr w:type="gramStart"/>
      <w:r>
        <w:rPr>
          <w:rFonts w:hint="eastAsia"/>
          <w:lang w:eastAsia="zh-TW"/>
        </w:rPr>
        <w:t>c</w:t>
      </w:r>
      <w:r>
        <w:rPr>
          <w:lang w:eastAsia="zh-TW"/>
        </w:rPr>
        <w:t>d  /</w:t>
      </w:r>
      <w:proofErr w:type="spellStart"/>
      <w:proofErr w:type="gramEnd"/>
      <w:r>
        <w:rPr>
          <w:lang w:eastAsia="zh-TW"/>
        </w:rPr>
        <w:t>api_server</w:t>
      </w:r>
      <w:proofErr w:type="spellEnd"/>
    </w:p>
    <w:p w:rsidR="00EC2639" w:rsidRDefault="00EC2639" w:rsidP="00FA1985">
      <w:pPr>
        <w:pStyle w:val="afffa"/>
        <w:ind w:left="360"/>
        <w:rPr>
          <w:lang w:eastAsia="zh-TW"/>
        </w:rPr>
      </w:pPr>
    </w:p>
    <w:p w:rsidR="00FA1985" w:rsidRPr="00FA1985" w:rsidRDefault="00FA1985" w:rsidP="00FA1985">
      <w:pPr>
        <w:pStyle w:val="afffa"/>
        <w:ind w:left="360"/>
        <w:rPr>
          <w:lang w:eastAsia="zh-TW"/>
        </w:rPr>
      </w:pPr>
      <w:r w:rsidRPr="00FA1985">
        <w:rPr>
          <w:lang w:eastAsia="zh-TW"/>
        </w:rPr>
        <w:t>pip install -r requirements.txt</w:t>
      </w:r>
    </w:p>
    <w:p w:rsidR="004E74A4" w:rsidRDefault="00297BBF" w:rsidP="00297BBF">
      <w:pPr>
        <w:rPr>
          <w:lang w:eastAsia="zh-TW"/>
        </w:rPr>
      </w:pPr>
      <w:r>
        <w:rPr>
          <w:rFonts w:hint="eastAsia"/>
          <w:lang w:eastAsia="zh-TW"/>
        </w:rPr>
        <w:t xml:space="preserve">      </w:t>
      </w:r>
      <w:r w:rsidR="007B00A3">
        <w:t xml:space="preserve">pip install -y </w:t>
      </w:r>
      <w:proofErr w:type="spellStart"/>
      <w:r w:rsidR="007B00A3">
        <w:t>uvicorn</w:t>
      </w:r>
      <w:proofErr w:type="spellEnd"/>
    </w:p>
    <w:p w:rsidR="00FD7C16" w:rsidRDefault="00813AF1" w:rsidP="00FD7C16">
      <w:r>
        <w:rPr>
          <w:rFonts w:hint="eastAsia"/>
          <w:lang w:eastAsia="zh-TW"/>
        </w:rPr>
        <w:t xml:space="preserve">      </w:t>
      </w:r>
      <w:r w:rsidR="00FD7C16">
        <w:t xml:space="preserve">pip uninstall -y </w:t>
      </w:r>
      <w:proofErr w:type="spellStart"/>
      <w:r w:rsidR="00FD7C16">
        <w:t>pydantic</w:t>
      </w:r>
      <w:proofErr w:type="spellEnd"/>
    </w:p>
    <w:p w:rsidR="00813AF1" w:rsidRDefault="00FD7C16" w:rsidP="00FD7C16">
      <w:r>
        <w:rPr>
          <w:rFonts w:hint="eastAsia"/>
          <w:lang w:eastAsia="zh-TW"/>
        </w:rPr>
        <w:t xml:space="preserve">      </w:t>
      </w:r>
      <w:r>
        <w:t>pip install --no-cache-</w:t>
      </w:r>
      <w:proofErr w:type="spellStart"/>
      <w:r>
        <w:t>dir</w:t>
      </w:r>
      <w:proofErr w:type="spellEnd"/>
      <w:r>
        <w:t xml:space="preserve"> </w:t>
      </w:r>
      <w:proofErr w:type="spellStart"/>
      <w:r>
        <w:t>pydantic</w:t>
      </w:r>
      <w:proofErr w:type="spellEnd"/>
    </w:p>
    <w:p w:rsidR="00E53593" w:rsidRDefault="00E53593" w:rsidP="00FD7C16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 xml:space="preserve">      </w:t>
      </w:r>
      <w:r w:rsidRPr="00E53593">
        <w:rPr>
          <w:lang w:eastAsia="zh-TW"/>
        </w:rPr>
        <w:t xml:space="preserve">pip install </w:t>
      </w:r>
      <w:proofErr w:type="spellStart"/>
      <w:r w:rsidRPr="00E53593">
        <w:rPr>
          <w:lang w:eastAsia="zh-TW"/>
        </w:rPr>
        <w:t>fastapi</w:t>
      </w:r>
      <w:proofErr w:type="spellEnd"/>
    </w:p>
    <w:p w:rsidR="00297BBF" w:rsidRDefault="00297BBF" w:rsidP="004E74A4">
      <w:pPr>
        <w:ind w:firstLineChars="200" w:firstLine="440"/>
        <w:rPr>
          <w:rFonts w:hint="eastAsia"/>
          <w:lang w:eastAsia="zh-TW"/>
        </w:rPr>
      </w:pPr>
    </w:p>
    <w:p w:rsidR="004E74A4" w:rsidRDefault="004E74A4" w:rsidP="004E74A4">
      <w:pPr>
        <w:ind w:firstLineChars="200" w:firstLine="440"/>
        <w:rPr>
          <w:lang w:eastAsia="zh-TW"/>
        </w:rPr>
      </w:pPr>
      <w:r>
        <w:rPr>
          <w:rFonts w:hint="eastAsia"/>
          <w:lang w:eastAsia="zh-TW"/>
        </w:rPr>
        <w:t>啟動A</w:t>
      </w:r>
      <w:r>
        <w:rPr>
          <w:lang w:eastAsia="zh-TW"/>
        </w:rPr>
        <w:t xml:space="preserve">SR/TTS </w:t>
      </w:r>
      <w:proofErr w:type="spellStart"/>
      <w:r>
        <w:rPr>
          <w:lang w:eastAsia="zh-TW"/>
        </w:rPr>
        <w:t>api</w:t>
      </w:r>
      <w:proofErr w:type="spellEnd"/>
      <w:r>
        <w:rPr>
          <w:lang w:eastAsia="zh-TW"/>
        </w:rPr>
        <w:t xml:space="preserve"> server</w:t>
      </w:r>
    </w:p>
    <w:p w:rsidR="00DA111B" w:rsidRDefault="00B015C3" w:rsidP="006F0F52">
      <w:pPr>
        <w:ind w:firstLineChars="300" w:firstLine="660"/>
        <w:rPr>
          <w:lang w:eastAsia="zh-TW"/>
        </w:rPr>
      </w:pPr>
      <w:r w:rsidRPr="00B015C3">
        <w:rPr>
          <w:lang w:eastAsia="zh-TW"/>
        </w:rPr>
        <w:t xml:space="preserve">python -m </w:t>
      </w:r>
      <w:proofErr w:type="spellStart"/>
      <w:r w:rsidRPr="00B015C3">
        <w:rPr>
          <w:lang w:eastAsia="zh-TW"/>
        </w:rPr>
        <w:t>uvicorn</w:t>
      </w:r>
      <w:proofErr w:type="spellEnd"/>
      <w:r w:rsidRPr="00B015C3">
        <w:rPr>
          <w:lang w:eastAsia="zh-TW"/>
        </w:rPr>
        <w:t xml:space="preserve"> </w:t>
      </w:r>
      <w:proofErr w:type="spellStart"/>
      <w:r w:rsidRPr="00B015C3">
        <w:rPr>
          <w:lang w:eastAsia="zh-TW"/>
        </w:rPr>
        <w:t>web_tts_asr:app</w:t>
      </w:r>
      <w:proofErr w:type="spellEnd"/>
      <w:r w:rsidRPr="00B015C3">
        <w:rPr>
          <w:lang w:eastAsia="zh-TW"/>
        </w:rPr>
        <w:t xml:space="preserve"> --host 0.0.0.0 --port 8000</w:t>
      </w:r>
    </w:p>
    <w:p w:rsidR="00D96B5B" w:rsidRDefault="00D96B5B" w:rsidP="006F0F52">
      <w:pPr>
        <w:ind w:firstLineChars="300" w:firstLine="660"/>
        <w:rPr>
          <w:rFonts w:hint="eastAsia"/>
          <w:lang w:eastAsia="zh-TW"/>
        </w:rPr>
      </w:pPr>
      <w:r>
        <w:rPr>
          <w:lang w:eastAsia="zh-TW"/>
        </w:rPr>
        <w:t>……</w:t>
      </w:r>
    </w:p>
    <w:p w:rsidR="00D96B5B" w:rsidRDefault="00D96B5B" w:rsidP="00D96B5B">
      <w:pPr>
        <w:ind w:firstLineChars="200" w:firstLine="440"/>
        <w:rPr>
          <w:lang w:eastAsia="zh-TW"/>
        </w:rPr>
      </w:pPr>
      <w:r>
        <w:rPr>
          <w:lang w:eastAsia="zh-TW"/>
        </w:rPr>
        <w:t>&gt; You must confirm the following:</w:t>
      </w:r>
    </w:p>
    <w:p w:rsidR="00D96B5B" w:rsidRDefault="00D96B5B" w:rsidP="00D96B5B">
      <w:pPr>
        <w:ind w:firstLineChars="200" w:firstLine="440"/>
        <w:rPr>
          <w:lang w:eastAsia="zh-TW"/>
        </w:rPr>
      </w:pPr>
      <w:r>
        <w:rPr>
          <w:lang w:eastAsia="zh-TW"/>
        </w:rPr>
        <w:t xml:space="preserve"> | &gt; "I have purchased a commercial license from Coqui: licensing@coqui.ai"</w:t>
      </w:r>
    </w:p>
    <w:p w:rsidR="00D96B5B" w:rsidRDefault="00D96B5B" w:rsidP="00D96B5B">
      <w:pPr>
        <w:ind w:firstLineChars="200" w:firstLine="440"/>
        <w:rPr>
          <w:lang w:eastAsia="zh-TW"/>
        </w:rPr>
      </w:pPr>
      <w:r>
        <w:rPr>
          <w:lang w:eastAsia="zh-TW"/>
        </w:rPr>
        <w:t xml:space="preserve"> | &gt; "Otherwise, I agree to the terms of the non-commercial CPML: https://coqui.ai/cpml" - [y/n]</w:t>
      </w:r>
    </w:p>
    <w:p w:rsidR="004E74A4" w:rsidRDefault="00D96B5B" w:rsidP="00D96B5B">
      <w:pPr>
        <w:ind w:firstLineChars="200" w:firstLine="440"/>
        <w:rPr>
          <w:lang w:eastAsia="zh-TW"/>
        </w:rPr>
      </w:pPr>
      <w:r>
        <w:rPr>
          <w:lang w:eastAsia="zh-TW"/>
        </w:rPr>
        <w:t xml:space="preserve"> | | &gt; y</w:t>
      </w:r>
    </w:p>
    <w:p w:rsidR="00D96B5B" w:rsidRPr="004E74A4" w:rsidRDefault="00D96B5B" w:rsidP="00D96B5B">
      <w:pPr>
        <w:ind w:firstLineChars="200" w:firstLine="440"/>
        <w:rPr>
          <w:rFonts w:hint="eastAsia"/>
          <w:color w:val="FF0000"/>
          <w:lang w:eastAsia="zh-TW"/>
        </w:rPr>
      </w:pPr>
    </w:p>
    <w:p w:rsidR="006F0F52" w:rsidRDefault="004E74A4" w:rsidP="006F0F52">
      <w:pPr>
        <w:pStyle w:val="afffa"/>
        <w:ind w:left="360"/>
        <w:rPr>
          <w:lang w:eastAsia="zh-TW"/>
        </w:rPr>
      </w:pPr>
      <w:r>
        <w:rPr>
          <w:rFonts w:hint="eastAsia"/>
          <w:lang w:eastAsia="zh-TW"/>
        </w:rPr>
        <w:lastRenderedPageBreak/>
        <w:t xml:space="preserve"> 啟動L</w:t>
      </w:r>
      <w:r>
        <w:rPr>
          <w:lang w:eastAsia="zh-TW"/>
        </w:rPr>
        <w:t xml:space="preserve">LM </w:t>
      </w:r>
      <w:proofErr w:type="spellStart"/>
      <w:r>
        <w:rPr>
          <w:lang w:eastAsia="zh-TW"/>
        </w:rPr>
        <w:t>ollama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api</w:t>
      </w:r>
      <w:proofErr w:type="spellEnd"/>
      <w:r>
        <w:rPr>
          <w:lang w:eastAsia="zh-TW"/>
        </w:rPr>
        <w:t xml:space="preserve"> server</w:t>
      </w:r>
    </w:p>
    <w:p w:rsidR="004E74A4" w:rsidRPr="004E74A4" w:rsidRDefault="006F0F52" w:rsidP="006F0F52">
      <w:pPr>
        <w:ind w:firstLineChars="300" w:firstLine="660"/>
        <w:rPr>
          <w:lang w:eastAsia="zh-TW"/>
        </w:rPr>
      </w:pPr>
      <w:r>
        <w:rPr>
          <w:lang w:eastAsia="zh-TW"/>
        </w:rPr>
        <w:t>d</w:t>
      </w:r>
      <w:r w:rsidR="004E74A4">
        <w:rPr>
          <w:lang w:eastAsia="zh-TW"/>
        </w:rPr>
        <w:t xml:space="preserve">ocker compose -f </w:t>
      </w:r>
      <w:proofErr w:type="spellStart"/>
      <w:r w:rsidR="004E74A4">
        <w:rPr>
          <w:lang w:eastAsia="zh-TW"/>
        </w:rPr>
        <w:t>ollama_api.yml</w:t>
      </w:r>
      <w:proofErr w:type="spellEnd"/>
      <w:r w:rsidR="004E74A4">
        <w:rPr>
          <w:lang w:eastAsia="zh-TW"/>
        </w:rPr>
        <w:t xml:space="preserve"> up -d   </w:t>
      </w:r>
    </w:p>
    <w:p w:rsidR="00F200BE" w:rsidRDefault="00F200BE" w:rsidP="00F200BE">
      <w:pPr>
        <w:pStyle w:val="afffa"/>
        <w:ind w:left="360" w:firstLineChars="100" w:firstLine="220"/>
        <w:rPr>
          <w:lang w:eastAsia="zh-TW"/>
        </w:rPr>
      </w:pPr>
    </w:p>
    <w:p w:rsidR="0050114C" w:rsidRDefault="0050114C" w:rsidP="0050114C">
      <w:pPr>
        <w:pStyle w:val="afffa"/>
        <w:numPr>
          <w:ilvl w:val="0"/>
          <w:numId w:val="27"/>
        </w:numPr>
        <w:rPr>
          <w:lang w:eastAsia="zh-TW"/>
        </w:rPr>
      </w:pPr>
      <w:r>
        <w:rPr>
          <w:rFonts w:hint="eastAsia"/>
          <w:lang w:eastAsia="zh-TW"/>
        </w:rPr>
        <w:t>進行測試</w:t>
      </w:r>
    </w:p>
    <w:p w:rsidR="0050114C" w:rsidRDefault="0050114C" w:rsidP="0050114C">
      <w:pPr>
        <w:pStyle w:val="afffa"/>
        <w:ind w:left="360"/>
        <w:rPr>
          <w:lang w:eastAsia="zh-TW"/>
        </w:rPr>
      </w:pPr>
      <w:r>
        <w:rPr>
          <w:rFonts w:hint="eastAsia"/>
          <w:lang w:eastAsia="zh-TW"/>
        </w:rPr>
        <w:t>於</w:t>
      </w:r>
      <w:proofErr w:type="spellStart"/>
      <w:r>
        <w:rPr>
          <w:rFonts w:hint="eastAsia"/>
          <w:lang w:eastAsia="zh-TW"/>
        </w:rPr>
        <w:t>l</w:t>
      </w:r>
      <w:r>
        <w:rPr>
          <w:lang w:eastAsia="zh-TW"/>
        </w:rPr>
        <w:t>inux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切換到　/</w:t>
      </w:r>
      <w:proofErr w:type="spellStart"/>
      <w:r>
        <w:rPr>
          <w:lang w:eastAsia="zh-TW"/>
        </w:rPr>
        <w:t>client_test</w:t>
      </w:r>
      <w:proofErr w:type="spellEnd"/>
      <w:r>
        <w:rPr>
          <w:lang w:eastAsia="zh-TW"/>
        </w:rPr>
        <w:t xml:space="preserve">  </w:t>
      </w:r>
      <w:r>
        <w:rPr>
          <w:rFonts w:hint="eastAsia"/>
          <w:lang w:eastAsia="zh-TW"/>
        </w:rPr>
        <w:t xml:space="preserve">目錄下， </w:t>
      </w:r>
    </w:p>
    <w:p w:rsidR="0050114C" w:rsidRDefault="0050114C" w:rsidP="0050114C">
      <w:pPr>
        <w:pStyle w:val="afffa"/>
        <w:ind w:left="360"/>
        <w:rPr>
          <w:lang w:eastAsia="zh-TW"/>
        </w:rPr>
      </w:pPr>
      <w:r>
        <w:rPr>
          <w:rFonts w:hint="eastAsia"/>
          <w:lang w:eastAsia="zh-TW"/>
        </w:rPr>
        <w:t xml:space="preserve">先確認  </w:t>
      </w:r>
      <w:proofErr w:type="spellStart"/>
      <w:r>
        <w:rPr>
          <w:rFonts w:hint="eastAsia"/>
          <w:lang w:eastAsia="zh-TW"/>
        </w:rPr>
        <w:t>c</w:t>
      </w:r>
      <w:r>
        <w:rPr>
          <w:lang w:eastAsia="zh-TW"/>
        </w:rPr>
        <w:t>onfig.yml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都與安裝的s</w:t>
      </w:r>
      <w:r>
        <w:rPr>
          <w:lang w:eastAsia="zh-TW"/>
        </w:rPr>
        <w:t xml:space="preserve">erver </w:t>
      </w:r>
      <w:proofErr w:type="spellStart"/>
      <w:r>
        <w:rPr>
          <w:lang w:eastAsia="zh-TW"/>
        </w:rPr>
        <w:t>api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一致</w:t>
      </w:r>
    </w:p>
    <w:p w:rsidR="0050114C" w:rsidRDefault="0050114C" w:rsidP="0050114C">
      <w:pPr>
        <w:pStyle w:val="afffa"/>
        <w:ind w:left="360"/>
        <w:rPr>
          <w:lang w:eastAsia="zh-TW"/>
        </w:rPr>
      </w:pPr>
      <w:r>
        <w:rPr>
          <w:rFonts w:hint="eastAsia"/>
          <w:lang w:eastAsia="zh-TW"/>
        </w:rPr>
        <w:t xml:space="preserve">然後執行 </w:t>
      </w:r>
      <w:r>
        <w:rPr>
          <w:lang w:eastAsia="zh-TW"/>
        </w:rPr>
        <w:t>./main   (</w:t>
      </w:r>
      <w:r>
        <w:rPr>
          <w:rFonts w:hint="eastAsia"/>
          <w:lang w:eastAsia="zh-TW"/>
        </w:rPr>
        <w:t xml:space="preserve">執行之前可能要先  </w:t>
      </w:r>
      <w:proofErr w:type="spellStart"/>
      <w:r>
        <w:rPr>
          <w:rFonts w:hint="eastAsia"/>
          <w:lang w:eastAsia="zh-TW"/>
        </w:rPr>
        <w:t>c</w:t>
      </w:r>
      <w:r>
        <w:rPr>
          <w:lang w:eastAsia="zh-TW"/>
        </w:rPr>
        <w:t>hmod</w:t>
      </w:r>
      <w:proofErr w:type="spellEnd"/>
      <w:r>
        <w:rPr>
          <w:lang w:eastAsia="zh-TW"/>
        </w:rPr>
        <w:t xml:space="preserve"> +x  main </w:t>
      </w:r>
      <w:r>
        <w:rPr>
          <w:rFonts w:hint="eastAsia"/>
          <w:lang w:eastAsia="zh-TW"/>
        </w:rPr>
        <w:t>，修改成可執行</w:t>
      </w:r>
      <w:r>
        <w:rPr>
          <w:lang w:eastAsia="zh-TW"/>
        </w:rPr>
        <w:t>)</w:t>
      </w:r>
    </w:p>
    <w:p w:rsidR="0050114C" w:rsidRDefault="00E12982" w:rsidP="0050114C">
      <w:pPr>
        <w:pStyle w:val="afffa"/>
        <w:ind w:left="360"/>
        <w:rPr>
          <w:lang w:eastAsia="zh-TW"/>
        </w:rPr>
      </w:pPr>
      <w:r>
        <w:rPr>
          <w:rFonts w:hint="eastAsia"/>
          <w:lang w:eastAsia="zh-TW"/>
        </w:rPr>
        <w:t>正常可以看到如下的圖示</w:t>
      </w:r>
    </w:p>
    <w:p w:rsidR="00E12982" w:rsidRDefault="00E12982" w:rsidP="0050114C">
      <w:pPr>
        <w:pStyle w:val="afffa"/>
        <w:ind w:left="360"/>
        <w:rPr>
          <w:lang w:eastAsia="zh-TW"/>
        </w:rPr>
      </w:pPr>
      <w:r>
        <w:rPr>
          <w:noProof/>
        </w:rPr>
        <w:drawing>
          <wp:inline distT="0" distB="0" distL="0" distR="0" wp14:anchorId="5B56492B" wp14:editId="7931FC48">
            <wp:extent cx="5731510" cy="324485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982" w:rsidRDefault="00E12982" w:rsidP="0050114C">
      <w:pPr>
        <w:pStyle w:val="afffa"/>
        <w:ind w:left="360"/>
        <w:rPr>
          <w:lang w:eastAsia="zh-TW"/>
        </w:rPr>
      </w:pPr>
      <w:r>
        <w:rPr>
          <w:rFonts w:hint="eastAsia"/>
          <w:lang w:eastAsia="zh-TW"/>
        </w:rPr>
        <w:t>完成後可以看看有沒有產生</w:t>
      </w:r>
    </w:p>
    <w:p w:rsidR="00C535C3" w:rsidRDefault="00E12982" w:rsidP="00F200BE">
      <w:pPr>
        <w:pStyle w:val="afffa"/>
        <w:ind w:left="360" w:firstLineChars="100" w:firstLine="220"/>
        <w:rPr>
          <w:lang w:eastAsia="zh-TW"/>
        </w:rPr>
      </w:pPr>
      <w:proofErr w:type="spellStart"/>
      <w:r w:rsidRPr="00E3656D">
        <w:rPr>
          <w:lang w:eastAsia="zh-TW"/>
        </w:rPr>
        <w:t>performance_mistral-</w:t>
      </w:r>
      <w:proofErr w:type="gramStart"/>
      <w:r w:rsidRPr="00E3656D">
        <w:rPr>
          <w:lang w:eastAsia="zh-TW"/>
        </w:rPr>
        <w:t>nemo:latest_</w:t>
      </w:r>
      <w:r>
        <w:rPr>
          <w:lang w:eastAsia="zh-TW"/>
        </w:rPr>
        <w:t>yyyymmdd</w:t>
      </w:r>
      <w:r w:rsidRPr="00E3656D">
        <w:rPr>
          <w:lang w:eastAsia="zh-TW"/>
        </w:rPr>
        <w:t>_</w:t>
      </w:r>
      <w:r>
        <w:rPr>
          <w:lang w:eastAsia="zh-TW"/>
        </w:rPr>
        <w:t>xxxx</w:t>
      </w:r>
      <w:r w:rsidRPr="00E3656D">
        <w:rPr>
          <w:lang w:eastAsia="zh-TW"/>
        </w:rPr>
        <w:t>.csv</w:t>
      </w:r>
      <w:proofErr w:type="spellEnd"/>
      <w:proofErr w:type="gramEnd"/>
    </w:p>
    <w:p w:rsidR="00E12982" w:rsidRDefault="00E12982" w:rsidP="00F200BE">
      <w:pPr>
        <w:pStyle w:val="afffa"/>
        <w:ind w:left="360" w:firstLineChars="100" w:firstLine="220"/>
        <w:rPr>
          <w:rFonts w:hint="eastAsia"/>
          <w:lang w:eastAsia="zh-TW"/>
        </w:rPr>
      </w:pPr>
      <w:bookmarkStart w:id="0" w:name="_GoBack"/>
      <w:bookmarkEnd w:id="0"/>
    </w:p>
    <w:p w:rsidR="00A2203D" w:rsidRDefault="007B215B" w:rsidP="00A2203D">
      <w:pPr>
        <w:pStyle w:val="afffa"/>
        <w:numPr>
          <w:ilvl w:val="0"/>
          <w:numId w:val="27"/>
        </w:numPr>
        <w:rPr>
          <w:lang w:eastAsia="zh-TW"/>
        </w:rPr>
      </w:pPr>
      <w:r>
        <w:rPr>
          <w:rFonts w:hint="eastAsia"/>
          <w:lang w:eastAsia="zh-TW"/>
        </w:rPr>
        <w:t>其他說明</w:t>
      </w:r>
    </w:p>
    <w:p w:rsidR="006F0F52" w:rsidRDefault="006F0F52">
      <w:pPr>
        <w:rPr>
          <w:lang w:eastAsia="zh-TW"/>
        </w:rPr>
      </w:pPr>
    </w:p>
    <w:p w:rsidR="007B215B" w:rsidRDefault="007B215B" w:rsidP="007B215B">
      <w:pPr>
        <w:pStyle w:val="afffa"/>
        <w:ind w:left="360"/>
        <w:rPr>
          <w:lang w:eastAsia="zh-TW"/>
        </w:rPr>
      </w:pPr>
      <w:r>
        <w:rPr>
          <w:rFonts w:hint="eastAsia"/>
          <w:lang w:eastAsia="zh-TW"/>
        </w:rPr>
        <w:t xml:space="preserve">測試結果 將 </w:t>
      </w:r>
      <w:r>
        <w:rPr>
          <w:lang w:eastAsia="zh-TW"/>
        </w:rPr>
        <w:t xml:space="preserve">   </w:t>
      </w:r>
      <w:proofErr w:type="spellStart"/>
      <w:r w:rsidRPr="00E3656D">
        <w:rPr>
          <w:lang w:eastAsia="zh-TW"/>
        </w:rPr>
        <w:t>performance_mistral-nemo:latest_</w:t>
      </w:r>
      <w:r>
        <w:rPr>
          <w:lang w:eastAsia="zh-TW"/>
        </w:rPr>
        <w:t>yyyymmdd</w:t>
      </w:r>
      <w:r w:rsidRPr="00E3656D">
        <w:rPr>
          <w:lang w:eastAsia="zh-TW"/>
        </w:rPr>
        <w:t>_</w:t>
      </w:r>
      <w:r>
        <w:rPr>
          <w:lang w:eastAsia="zh-TW"/>
        </w:rPr>
        <w:t>xxxx</w:t>
      </w:r>
      <w:r w:rsidRPr="00E3656D">
        <w:rPr>
          <w:lang w:eastAsia="zh-TW"/>
        </w:rPr>
        <w:t>.csv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 xml:space="preserve">轉成 </w:t>
      </w:r>
      <w:proofErr w:type="spellStart"/>
      <w:r>
        <w:rPr>
          <w:lang w:eastAsia="zh-TW"/>
        </w:rPr>
        <w:t>xls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後排序如下</w:t>
      </w:r>
      <w:r w:rsidR="006F0F52">
        <w:rPr>
          <w:rFonts w:hint="eastAsia"/>
          <w:lang w:eastAsia="zh-TW"/>
        </w:rPr>
        <w:t xml:space="preserve"> </w:t>
      </w:r>
      <w:r w:rsidR="006F0F52">
        <w:rPr>
          <w:lang w:eastAsia="zh-TW"/>
        </w:rPr>
        <w:t>(</w:t>
      </w:r>
      <w:r w:rsidR="006F0F52">
        <w:rPr>
          <w:rFonts w:hint="eastAsia"/>
          <w:lang w:eastAsia="zh-TW"/>
        </w:rPr>
        <w:t>第一會比較久，計算的是當模型已經被載入G</w:t>
      </w:r>
      <w:r w:rsidR="006F0F52">
        <w:rPr>
          <w:lang w:eastAsia="zh-TW"/>
        </w:rPr>
        <w:t>PU</w:t>
      </w:r>
      <w:r w:rsidR="006F0F52">
        <w:rPr>
          <w:rFonts w:hint="eastAsia"/>
          <w:lang w:eastAsia="zh-TW"/>
        </w:rPr>
        <w:t>後推論的時間</w:t>
      </w:r>
      <w:r w:rsidR="006F0F52">
        <w:rPr>
          <w:lang w:eastAsia="zh-TW"/>
        </w:rPr>
        <w:t>)</w:t>
      </w:r>
    </w:p>
    <w:p w:rsidR="007B215B" w:rsidRDefault="007B215B" w:rsidP="007B215B">
      <w:pPr>
        <w:pStyle w:val="afffa"/>
        <w:ind w:left="360"/>
        <w:rPr>
          <w:lang w:eastAsia="zh-TW"/>
        </w:rPr>
      </w:pPr>
      <w:r>
        <w:rPr>
          <w:noProof/>
        </w:rPr>
        <w:drawing>
          <wp:inline distT="0" distB="0" distL="0" distR="0" wp14:anchorId="027DC665" wp14:editId="0B3A405A">
            <wp:extent cx="5731510" cy="192976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03D" w:rsidRDefault="00A2203D">
      <w:pPr>
        <w:rPr>
          <w:lang w:eastAsia="zh-TW"/>
        </w:rPr>
      </w:pPr>
    </w:p>
    <w:p w:rsidR="006F0F52" w:rsidRDefault="006F0F52">
      <w:pPr>
        <w:rPr>
          <w:lang w:eastAsia="zh-TW"/>
        </w:rPr>
      </w:pPr>
    </w:p>
    <w:p w:rsidR="006F0F52" w:rsidRDefault="006F0F52">
      <w:pPr>
        <w:rPr>
          <w:lang w:eastAsia="zh-TW"/>
        </w:rPr>
      </w:pPr>
      <w:proofErr w:type="spellStart"/>
      <w:r>
        <w:rPr>
          <w:lang w:eastAsia="zh-TW"/>
        </w:rPr>
        <w:t>ollama-api.yml</w:t>
      </w:r>
      <w:proofErr w:type="spellEnd"/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檔案說明</w:t>
      </w:r>
    </w:p>
    <w:p w:rsidR="006F0F52" w:rsidRDefault="003F09C0">
      <w:pPr>
        <w:rPr>
          <w:lang w:eastAsia="zh-TW"/>
        </w:rPr>
      </w:pPr>
      <w:r>
        <w:rPr>
          <w:rFonts w:hint="eastAsia"/>
          <w:lang w:eastAsia="zh-TW"/>
        </w:rPr>
        <w:t>以下</w:t>
      </w:r>
      <w:r w:rsidRPr="003F09C0">
        <w:rPr>
          <w:rFonts w:ascii="Consolas" w:eastAsia="新細明體" w:hAnsi="Consolas" w:cs="新細明體"/>
          <w:sz w:val="21"/>
          <w:szCs w:val="21"/>
          <w:lang w:eastAsia="zh-TW"/>
        </w:rPr>
        <w:t>/home/jack/</w:t>
      </w:r>
      <w:proofErr w:type="spellStart"/>
      <w:r w:rsidRPr="003F09C0">
        <w:rPr>
          <w:rFonts w:ascii="Consolas" w:eastAsia="新細明體" w:hAnsi="Consolas" w:cs="新細明體"/>
          <w:sz w:val="21"/>
          <w:szCs w:val="21"/>
          <w:lang w:eastAsia="zh-TW"/>
        </w:rPr>
        <w:t>ollama_models</w:t>
      </w:r>
      <w:proofErr w:type="spellEnd"/>
      <w:r>
        <w:rPr>
          <w:rFonts w:ascii="Consolas" w:eastAsia="新細明體" w:hAnsi="Consolas" w:cs="新細明體"/>
          <w:sz w:val="21"/>
          <w:szCs w:val="21"/>
          <w:lang w:eastAsia="zh-TW"/>
        </w:rPr>
        <w:t xml:space="preserve"> </w:t>
      </w:r>
      <w:r>
        <w:rPr>
          <w:rFonts w:ascii="Consolas" w:eastAsia="新細明體" w:hAnsi="Consolas" w:cs="新細明體" w:hint="eastAsia"/>
          <w:sz w:val="21"/>
          <w:szCs w:val="21"/>
          <w:lang w:eastAsia="zh-TW"/>
        </w:rPr>
        <w:t>要改成你實際環境的路徑</w:t>
      </w:r>
      <w:r>
        <w:rPr>
          <w:rFonts w:ascii="Consolas" w:eastAsia="新細明體" w:hAnsi="Consolas" w:cs="新細明體" w:hint="eastAsia"/>
          <w:sz w:val="21"/>
          <w:szCs w:val="21"/>
          <w:lang w:eastAsia="zh-TW"/>
        </w:rPr>
        <w:t>(</w:t>
      </w:r>
      <w:r>
        <w:rPr>
          <w:rFonts w:ascii="Consolas" w:eastAsia="新細明體" w:hAnsi="Consolas" w:cs="新細明體" w:hint="eastAsia"/>
          <w:sz w:val="21"/>
          <w:szCs w:val="21"/>
          <w:lang w:eastAsia="zh-TW"/>
        </w:rPr>
        <w:t>用來存放下載</w:t>
      </w:r>
      <w:proofErr w:type="spellStart"/>
      <w:r>
        <w:rPr>
          <w:rFonts w:ascii="Consolas" w:eastAsia="新細明體" w:hAnsi="Consolas" w:cs="新細明體" w:hint="eastAsia"/>
          <w:sz w:val="21"/>
          <w:szCs w:val="21"/>
          <w:lang w:eastAsia="zh-TW"/>
        </w:rPr>
        <w:t>o</w:t>
      </w:r>
      <w:r>
        <w:rPr>
          <w:rFonts w:ascii="Consolas" w:eastAsia="新細明體" w:hAnsi="Consolas" w:cs="新細明體"/>
          <w:sz w:val="21"/>
          <w:szCs w:val="21"/>
          <w:lang w:eastAsia="zh-TW"/>
        </w:rPr>
        <w:t>llama</w:t>
      </w:r>
      <w:proofErr w:type="spellEnd"/>
      <w:r>
        <w:rPr>
          <w:rFonts w:ascii="Consolas" w:eastAsia="新細明體" w:hAnsi="Consolas" w:cs="新細明體" w:hint="eastAsia"/>
          <w:sz w:val="21"/>
          <w:szCs w:val="21"/>
          <w:lang w:eastAsia="zh-TW"/>
        </w:rPr>
        <w:t>的模型</w:t>
      </w:r>
      <w:r>
        <w:rPr>
          <w:rFonts w:ascii="Consolas" w:eastAsia="新細明體" w:hAnsi="Consolas" w:cs="新細明體"/>
          <w:sz w:val="21"/>
          <w:szCs w:val="21"/>
          <w:lang w:eastAsia="zh-TW"/>
        </w:rPr>
        <w:t>)</w:t>
      </w:r>
    </w:p>
    <w:p w:rsidR="003F09C0" w:rsidRDefault="003F09C0">
      <w:pPr>
        <w:rPr>
          <w:lang w:eastAsia="zh-TW"/>
        </w:rPr>
      </w:pPr>
    </w:p>
    <w:p w:rsidR="003F09C0" w:rsidRPr="003F09C0" w:rsidRDefault="003F09C0" w:rsidP="003F09C0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3F09C0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services</w:t>
      </w: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>:</w:t>
      </w:r>
    </w:p>
    <w:p w:rsidR="003F09C0" w:rsidRPr="003F09C0" w:rsidRDefault="003F09C0" w:rsidP="003F09C0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  </w:t>
      </w:r>
      <w:proofErr w:type="spellStart"/>
      <w:r w:rsidRPr="003F09C0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ollama</w:t>
      </w:r>
      <w:proofErr w:type="spellEnd"/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>:</w:t>
      </w:r>
    </w:p>
    <w:p w:rsidR="003F09C0" w:rsidRPr="003F09C0" w:rsidRDefault="003F09C0" w:rsidP="003F09C0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    </w:t>
      </w:r>
      <w:r w:rsidRPr="003F09C0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image</w:t>
      </w: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: </w:t>
      </w:r>
      <w:proofErr w:type="spellStart"/>
      <w:r w:rsidRPr="003F09C0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ollama</w:t>
      </w:r>
      <w:proofErr w:type="spellEnd"/>
      <w:r w:rsidRPr="003F09C0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/</w:t>
      </w:r>
      <w:proofErr w:type="spellStart"/>
      <w:proofErr w:type="gramStart"/>
      <w:r w:rsidRPr="003F09C0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ollama:latest</w:t>
      </w:r>
      <w:proofErr w:type="spellEnd"/>
      <w:proofErr w:type="gramEnd"/>
    </w:p>
    <w:p w:rsidR="003F09C0" w:rsidRPr="003F09C0" w:rsidRDefault="003F09C0" w:rsidP="003F09C0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    </w:t>
      </w:r>
      <w:r w:rsidRPr="003F09C0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hostname</w:t>
      </w: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: </w:t>
      </w:r>
      <w:proofErr w:type="spellStart"/>
      <w:r w:rsidRPr="003F09C0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ollama</w:t>
      </w:r>
      <w:proofErr w:type="spellEnd"/>
    </w:p>
    <w:p w:rsidR="003F09C0" w:rsidRPr="003F09C0" w:rsidRDefault="003F09C0" w:rsidP="003F09C0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    </w:t>
      </w:r>
      <w:r w:rsidRPr="003F09C0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ports</w:t>
      </w: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>:</w:t>
      </w:r>
    </w:p>
    <w:p w:rsidR="003F09C0" w:rsidRPr="003F09C0" w:rsidRDefault="003F09C0" w:rsidP="003F09C0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      - </w:t>
      </w:r>
      <w:r w:rsidRPr="003F09C0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"11434:11434"</w:t>
      </w:r>
    </w:p>
    <w:p w:rsidR="003F09C0" w:rsidRPr="003F09C0" w:rsidRDefault="003F09C0" w:rsidP="003F09C0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    </w:t>
      </w:r>
      <w:r w:rsidRPr="003F09C0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volumes</w:t>
      </w: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>:</w:t>
      </w:r>
    </w:p>
    <w:p w:rsidR="003F09C0" w:rsidRPr="003F09C0" w:rsidRDefault="003F09C0" w:rsidP="003F09C0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      - </w:t>
      </w:r>
      <w:r w:rsidRPr="003F09C0">
        <w:rPr>
          <w:rFonts w:ascii="Consolas" w:eastAsia="新細明體" w:hAnsi="Consolas" w:cs="新細明體"/>
          <w:color w:val="FFFFFF" w:themeColor="background1"/>
          <w:sz w:val="21"/>
          <w:szCs w:val="21"/>
          <w:lang w:eastAsia="zh-TW"/>
        </w:rPr>
        <w:t>/home/jack/</w:t>
      </w:r>
      <w:proofErr w:type="spellStart"/>
      <w:r w:rsidRPr="003F09C0">
        <w:rPr>
          <w:rFonts w:ascii="Consolas" w:eastAsia="新細明體" w:hAnsi="Consolas" w:cs="新細明體"/>
          <w:color w:val="FFFFFF" w:themeColor="background1"/>
          <w:sz w:val="21"/>
          <w:szCs w:val="21"/>
          <w:lang w:eastAsia="zh-TW"/>
        </w:rPr>
        <w:t>ollama_models</w:t>
      </w:r>
      <w:proofErr w:type="spellEnd"/>
      <w:r w:rsidRPr="003F09C0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:/root/.</w:t>
      </w:r>
      <w:proofErr w:type="spellStart"/>
      <w:r w:rsidRPr="003F09C0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ollama</w:t>
      </w:r>
      <w:proofErr w:type="spellEnd"/>
      <w:r w:rsidRPr="003F09C0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/models</w:t>
      </w:r>
    </w:p>
    <w:p w:rsidR="003F09C0" w:rsidRPr="003F09C0" w:rsidRDefault="003F09C0" w:rsidP="003F09C0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    </w:t>
      </w:r>
      <w:r w:rsidRPr="003F09C0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networks</w:t>
      </w: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>:</w:t>
      </w:r>
    </w:p>
    <w:p w:rsidR="003F09C0" w:rsidRPr="003F09C0" w:rsidRDefault="003F09C0" w:rsidP="003F09C0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      - </w:t>
      </w:r>
      <w:proofErr w:type="spellStart"/>
      <w:r w:rsidRPr="003F09C0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genai</w:t>
      </w:r>
      <w:proofErr w:type="spellEnd"/>
      <w:r w:rsidRPr="003F09C0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-network</w:t>
      </w:r>
    </w:p>
    <w:p w:rsidR="003F09C0" w:rsidRPr="003F09C0" w:rsidRDefault="003F09C0" w:rsidP="003F09C0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    </w:t>
      </w:r>
      <w:r w:rsidRPr="003F09C0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deploy</w:t>
      </w: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>:</w:t>
      </w:r>
    </w:p>
    <w:p w:rsidR="003F09C0" w:rsidRPr="003F09C0" w:rsidRDefault="003F09C0" w:rsidP="003F09C0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      </w:t>
      </w:r>
      <w:r w:rsidRPr="003F09C0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resources</w:t>
      </w: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>:</w:t>
      </w:r>
    </w:p>
    <w:p w:rsidR="003F09C0" w:rsidRPr="003F09C0" w:rsidRDefault="003F09C0" w:rsidP="003F09C0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        </w:t>
      </w:r>
      <w:r w:rsidRPr="003F09C0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reservations</w:t>
      </w: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>:</w:t>
      </w:r>
    </w:p>
    <w:p w:rsidR="003F09C0" w:rsidRPr="003F09C0" w:rsidRDefault="003F09C0" w:rsidP="003F09C0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          </w:t>
      </w:r>
      <w:r w:rsidRPr="003F09C0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devices</w:t>
      </w: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>:</w:t>
      </w:r>
    </w:p>
    <w:p w:rsidR="003F09C0" w:rsidRPr="003F09C0" w:rsidRDefault="003F09C0" w:rsidP="003F09C0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            - </w:t>
      </w:r>
      <w:r w:rsidRPr="003F09C0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driver</w:t>
      </w: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: </w:t>
      </w:r>
      <w:proofErr w:type="spellStart"/>
      <w:r w:rsidRPr="003F09C0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nvidia</w:t>
      </w:r>
      <w:proofErr w:type="spellEnd"/>
    </w:p>
    <w:p w:rsidR="003F09C0" w:rsidRPr="003F09C0" w:rsidRDefault="003F09C0" w:rsidP="003F09C0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              </w:t>
      </w:r>
      <w:r w:rsidRPr="003F09C0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count</w:t>
      </w: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: </w:t>
      </w:r>
      <w:r w:rsidRPr="003F09C0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all</w:t>
      </w:r>
    </w:p>
    <w:p w:rsidR="003F09C0" w:rsidRPr="003F09C0" w:rsidRDefault="003F09C0" w:rsidP="003F09C0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              </w:t>
      </w:r>
      <w:r w:rsidRPr="003F09C0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capabilities</w:t>
      </w: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>: [</w:t>
      </w:r>
      <w:proofErr w:type="spellStart"/>
      <w:r w:rsidRPr="003F09C0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gpu</w:t>
      </w:r>
      <w:proofErr w:type="spellEnd"/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>]</w:t>
      </w:r>
    </w:p>
    <w:p w:rsidR="003F09C0" w:rsidRPr="003F09C0" w:rsidRDefault="003F09C0" w:rsidP="003F09C0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3F09C0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networks</w:t>
      </w: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>:</w:t>
      </w:r>
    </w:p>
    <w:p w:rsidR="003F09C0" w:rsidRPr="003F09C0" w:rsidRDefault="003F09C0" w:rsidP="003F09C0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  </w:t>
      </w:r>
      <w:proofErr w:type="spellStart"/>
      <w:r w:rsidRPr="003F09C0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genai</w:t>
      </w:r>
      <w:proofErr w:type="spellEnd"/>
      <w:r w:rsidRPr="003F09C0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-network</w:t>
      </w: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>:</w:t>
      </w:r>
    </w:p>
    <w:p w:rsidR="003F09C0" w:rsidRPr="003F09C0" w:rsidRDefault="003F09C0" w:rsidP="003F09C0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    </w:t>
      </w:r>
      <w:r w:rsidRPr="003F09C0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driver</w:t>
      </w: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: </w:t>
      </w:r>
      <w:r w:rsidRPr="003F09C0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bridge</w:t>
      </w:r>
    </w:p>
    <w:p w:rsidR="003F09C0" w:rsidRPr="003F09C0" w:rsidRDefault="003F09C0" w:rsidP="003F09C0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    </w:t>
      </w:r>
      <w:r w:rsidRPr="003F09C0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name</w:t>
      </w:r>
      <w:r w:rsidRPr="003F09C0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: </w:t>
      </w:r>
      <w:proofErr w:type="spellStart"/>
      <w:r w:rsidRPr="003F09C0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genai</w:t>
      </w:r>
      <w:proofErr w:type="spellEnd"/>
      <w:r w:rsidRPr="003F09C0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-network</w:t>
      </w:r>
    </w:p>
    <w:p w:rsidR="00A419BB" w:rsidRDefault="00A419BB" w:rsidP="00A419BB">
      <w:pPr>
        <w:rPr>
          <w:lang w:eastAsia="zh-TW"/>
        </w:rPr>
      </w:pPr>
    </w:p>
    <w:p w:rsidR="00A419BB" w:rsidRDefault="00A419BB">
      <w:pPr>
        <w:rPr>
          <w:lang w:eastAsia="zh-TW"/>
        </w:rPr>
      </w:pPr>
      <w:r>
        <w:rPr>
          <w:lang w:eastAsia="zh-TW"/>
        </w:rPr>
        <w:br w:type="page"/>
      </w:r>
    </w:p>
    <w:p w:rsidR="00A419BB" w:rsidRDefault="00A419BB" w:rsidP="00A419BB">
      <w:pPr>
        <w:rPr>
          <w:lang w:eastAsia="zh-TW"/>
        </w:rPr>
      </w:pPr>
      <w:proofErr w:type="spellStart"/>
      <w:r>
        <w:rPr>
          <w:rFonts w:hint="eastAsia"/>
          <w:lang w:eastAsia="zh-TW"/>
        </w:rPr>
        <w:lastRenderedPageBreak/>
        <w:t>c</w:t>
      </w:r>
      <w:r>
        <w:rPr>
          <w:lang w:eastAsia="zh-TW"/>
        </w:rPr>
        <w:t>onfig.yml</w:t>
      </w:r>
      <w:proofErr w:type="spellEnd"/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檔案說明</w:t>
      </w:r>
    </w:p>
    <w:p w:rsidR="00A419BB" w:rsidRDefault="00A419BB">
      <w:pPr>
        <w:rPr>
          <w:lang w:eastAsia="zh-TW"/>
        </w:rPr>
      </w:pPr>
    </w:p>
    <w:p w:rsidR="00A419BB" w:rsidRPr="00A419BB" w:rsidRDefault="00A419BB" w:rsidP="00A419BB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proofErr w:type="spellStart"/>
      <w:r w:rsidRPr="00A419BB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asr</w:t>
      </w:r>
      <w:proofErr w:type="spellEnd"/>
      <w:r w:rsidRPr="00A419BB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>:</w:t>
      </w:r>
    </w:p>
    <w:p w:rsidR="00A419BB" w:rsidRPr="00A419BB" w:rsidRDefault="00A419BB" w:rsidP="00A419BB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A419BB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  </w:t>
      </w:r>
      <w:r w:rsidRPr="00A419BB">
        <w:rPr>
          <w:rFonts w:ascii="Consolas" w:eastAsia="新細明體" w:hAnsi="Consolas" w:cs="新細明體"/>
          <w:color w:val="707A84"/>
          <w:sz w:val="21"/>
          <w:szCs w:val="21"/>
          <w:lang w:eastAsia="zh-TW"/>
        </w:rPr>
        <w:t>#url: "https://twcc-speech.thebarkingdog.tw/</w:t>
      </w:r>
      <w:proofErr w:type="spellStart"/>
      <w:r w:rsidRPr="00A419BB">
        <w:rPr>
          <w:rFonts w:ascii="Consolas" w:eastAsia="新細明體" w:hAnsi="Consolas" w:cs="新細明體"/>
          <w:color w:val="707A84"/>
          <w:sz w:val="21"/>
          <w:szCs w:val="21"/>
          <w:lang w:eastAsia="zh-TW"/>
        </w:rPr>
        <w:t>api</w:t>
      </w:r>
      <w:proofErr w:type="spellEnd"/>
      <w:r w:rsidRPr="00A419BB">
        <w:rPr>
          <w:rFonts w:ascii="Consolas" w:eastAsia="新細明體" w:hAnsi="Consolas" w:cs="新細明體"/>
          <w:color w:val="707A84"/>
          <w:sz w:val="21"/>
          <w:szCs w:val="21"/>
          <w:lang w:eastAsia="zh-TW"/>
        </w:rPr>
        <w:t>/v1/</w:t>
      </w:r>
      <w:proofErr w:type="spellStart"/>
      <w:r w:rsidRPr="00A419BB">
        <w:rPr>
          <w:rFonts w:ascii="Consolas" w:eastAsia="新細明體" w:hAnsi="Consolas" w:cs="新細明體"/>
          <w:color w:val="707A84"/>
          <w:sz w:val="21"/>
          <w:szCs w:val="21"/>
          <w:lang w:eastAsia="zh-TW"/>
        </w:rPr>
        <w:t>asr</w:t>
      </w:r>
      <w:proofErr w:type="spellEnd"/>
      <w:r w:rsidRPr="00A419BB">
        <w:rPr>
          <w:rFonts w:ascii="Consolas" w:eastAsia="新細明體" w:hAnsi="Consolas" w:cs="新細明體"/>
          <w:color w:val="707A84"/>
          <w:sz w:val="21"/>
          <w:szCs w:val="21"/>
          <w:lang w:eastAsia="zh-TW"/>
        </w:rPr>
        <w:t>"</w:t>
      </w:r>
    </w:p>
    <w:p w:rsidR="00A419BB" w:rsidRPr="00A419BB" w:rsidRDefault="00A419BB" w:rsidP="00A419BB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A419BB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  </w:t>
      </w:r>
      <w:r w:rsidRPr="00A419BB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url</w:t>
      </w:r>
      <w:r w:rsidRPr="00A419BB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: </w:t>
      </w:r>
      <w:r w:rsidRPr="00A419BB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"http://127.0.0.1:8000/</w:t>
      </w:r>
      <w:proofErr w:type="spellStart"/>
      <w:r w:rsidRPr="00A419BB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asr</w:t>
      </w:r>
      <w:proofErr w:type="spellEnd"/>
      <w:r w:rsidRPr="00A419BB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"</w:t>
      </w:r>
    </w:p>
    <w:p w:rsidR="00A419BB" w:rsidRPr="00A419BB" w:rsidRDefault="00A419BB" w:rsidP="00A419BB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A419BB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  </w:t>
      </w:r>
      <w:proofErr w:type="spellStart"/>
      <w:r w:rsidRPr="00A419BB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model_size</w:t>
      </w:r>
      <w:proofErr w:type="spellEnd"/>
      <w:r w:rsidRPr="00A419BB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: </w:t>
      </w:r>
      <w:r w:rsidRPr="00A419BB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"medium"</w:t>
      </w:r>
      <w:r w:rsidRPr="00A419BB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 </w:t>
      </w:r>
    </w:p>
    <w:p w:rsidR="00A419BB" w:rsidRPr="00A419BB" w:rsidRDefault="00A419BB" w:rsidP="00A419BB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A419BB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  </w:t>
      </w:r>
      <w:proofErr w:type="spellStart"/>
      <w:r w:rsidRPr="00A419BB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concurrent_users</w:t>
      </w:r>
      <w:proofErr w:type="spellEnd"/>
      <w:r w:rsidRPr="00A419BB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: </w:t>
      </w:r>
      <w:r w:rsidRPr="00A419BB">
        <w:rPr>
          <w:rFonts w:ascii="Consolas" w:eastAsia="新細明體" w:hAnsi="Consolas" w:cs="新細明體"/>
          <w:color w:val="89DDFF"/>
          <w:sz w:val="21"/>
          <w:szCs w:val="21"/>
          <w:lang w:eastAsia="zh-TW"/>
        </w:rPr>
        <w:t>5</w:t>
      </w:r>
    </w:p>
    <w:p w:rsidR="00A419BB" w:rsidRPr="00A419BB" w:rsidRDefault="00A419BB" w:rsidP="00A419BB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A419BB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  </w:t>
      </w:r>
      <w:proofErr w:type="spellStart"/>
      <w:r w:rsidRPr="00A419BB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audio_file</w:t>
      </w:r>
      <w:proofErr w:type="spellEnd"/>
      <w:r w:rsidRPr="00A419BB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: </w:t>
      </w:r>
      <w:r w:rsidRPr="00A419BB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"car.mp3"</w:t>
      </w:r>
    </w:p>
    <w:p w:rsidR="00A419BB" w:rsidRPr="00A419BB" w:rsidRDefault="00A419BB" w:rsidP="00A419BB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</w:p>
    <w:p w:rsidR="00A419BB" w:rsidRPr="00A419BB" w:rsidRDefault="00A419BB" w:rsidP="00A419BB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proofErr w:type="spellStart"/>
      <w:r w:rsidRPr="00A419BB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tts</w:t>
      </w:r>
      <w:proofErr w:type="spellEnd"/>
      <w:r w:rsidRPr="00A419BB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>:</w:t>
      </w:r>
    </w:p>
    <w:p w:rsidR="00A419BB" w:rsidRPr="00A419BB" w:rsidRDefault="00A419BB" w:rsidP="00A419BB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A419BB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  </w:t>
      </w:r>
      <w:r w:rsidRPr="00A419BB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url</w:t>
      </w:r>
      <w:r w:rsidRPr="00A419BB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: </w:t>
      </w:r>
      <w:r w:rsidRPr="00A419BB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"http://127.0.0.1:8000/</w:t>
      </w:r>
      <w:proofErr w:type="spellStart"/>
      <w:r w:rsidRPr="00A419BB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tts</w:t>
      </w:r>
      <w:proofErr w:type="spellEnd"/>
      <w:r w:rsidRPr="00A419BB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"</w:t>
      </w:r>
    </w:p>
    <w:p w:rsidR="00A419BB" w:rsidRPr="00A419BB" w:rsidRDefault="00A419BB" w:rsidP="00A419BB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A419BB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  </w:t>
      </w:r>
      <w:r w:rsidRPr="00A419BB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text</w:t>
      </w:r>
      <w:r w:rsidRPr="00A419BB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: </w:t>
      </w:r>
      <w:r w:rsidRPr="00A419BB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"</w:t>
      </w:r>
      <w:r w:rsidRPr="00A419BB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您好</w:t>
      </w:r>
      <w:r w:rsidRPr="00A419BB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~</w:t>
      </w:r>
      <w:r w:rsidRPr="00A419BB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我是</w:t>
      </w:r>
      <w:r w:rsidRPr="00A419BB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AI</w:t>
      </w:r>
      <w:r w:rsidRPr="00A419BB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助理，很高興為您服務！</w:t>
      </w:r>
      <w:r w:rsidRPr="00A419BB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"</w:t>
      </w:r>
    </w:p>
    <w:p w:rsidR="00A419BB" w:rsidRPr="00A419BB" w:rsidRDefault="00A419BB" w:rsidP="00A419BB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A419BB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  </w:t>
      </w:r>
      <w:proofErr w:type="spellStart"/>
      <w:r w:rsidRPr="00A419BB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concurrent_users</w:t>
      </w:r>
      <w:proofErr w:type="spellEnd"/>
      <w:r w:rsidRPr="00A419BB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: </w:t>
      </w:r>
      <w:r w:rsidRPr="00A419BB">
        <w:rPr>
          <w:rFonts w:ascii="Consolas" w:eastAsia="新細明體" w:hAnsi="Consolas" w:cs="新細明體"/>
          <w:color w:val="89DDFF"/>
          <w:sz w:val="21"/>
          <w:szCs w:val="21"/>
          <w:lang w:eastAsia="zh-TW"/>
        </w:rPr>
        <w:t>5</w:t>
      </w:r>
      <w:r w:rsidRPr="00A419BB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  </w:t>
      </w:r>
    </w:p>
    <w:p w:rsidR="00A419BB" w:rsidRPr="00A419BB" w:rsidRDefault="00A419BB" w:rsidP="00A419BB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</w:p>
    <w:p w:rsidR="00A419BB" w:rsidRPr="00A419BB" w:rsidRDefault="00A419BB" w:rsidP="00A419BB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proofErr w:type="spellStart"/>
      <w:r w:rsidRPr="00A419BB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llm</w:t>
      </w:r>
      <w:proofErr w:type="spellEnd"/>
      <w:r w:rsidRPr="00A419BB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>:</w:t>
      </w:r>
    </w:p>
    <w:p w:rsidR="00A419BB" w:rsidRPr="00A419BB" w:rsidRDefault="00A419BB" w:rsidP="00A419BB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A419BB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  </w:t>
      </w:r>
      <w:r w:rsidRPr="00A419BB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url</w:t>
      </w:r>
      <w:r w:rsidRPr="00A419BB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: </w:t>
      </w:r>
      <w:r w:rsidRPr="00A419BB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"http://127.0.0.1:11434/</w:t>
      </w:r>
      <w:proofErr w:type="spellStart"/>
      <w:r w:rsidRPr="00A419BB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api</w:t>
      </w:r>
      <w:proofErr w:type="spellEnd"/>
      <w:r w:rsidRPr="00A419BB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/generate"</w:t>
      </w:r>
    </w:p>
    <w:p w:rsidR="00A419BB" w:rsidRPr="00A419BB" w:rsidRDefault="00A419BB" w:rsidP="00A419BB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A419BB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  </w:t>
      </w:r>
      <w:r w:rsidRPr="00A419BB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model</w:t>
      </w:r>
      <w:r w:rsidRPr="00A419BB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: </w:t>
      </w:r>
      <w:r w:rsidRPr="00A419BB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"</w:t>
      </w:r>
      <w:proofErr w:type="spellStart"/>
      <w:r w:rsidRPr="00A419BB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mistral-</w:t>
      </w:r>
      <w:proofErr w:type="gramStart"/>
      <w:r w:rsidRPr="00A419BB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nemo:latest</w:t>
      </w:r>
      <w:proofErr w:type="spellEnd"/>
      <w:proofErr w:type="gramEnd"/>
      <w:r w:rsidRPr="00A419BB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"</w:t>
      </w:r>
    </w:p>
    <w:p w:rsidR="00A419BB" w:rsidRPr="00A419BB" w:rsidRDefault="00A419BB" w:rsidP="00A419BB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A419BB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  </w:t>
      </w:r>
      <w:r w:rsidRPr="00A419BB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prompt</w:t>
      </w:r>
      <w:r w:rsidRPr="00A419BB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: </w:t>
      </w:r>
      <w:r w:rsidRPr="00A419BB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"</w:t>
      </w:r>
      <w:r w:rsidRPr="00A419BB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請用繁體中文回答：什麼是人工智能？</w:t>
      </w:r>
      <w:r w:rsidRPr="00A419BB">
        <w:rPr>
          <w:rFonts w:ascii="Consolas" w:eastAsia="新細明體" w:hAnsi="Consolas" w:cs="新細明體"/>
          <w:color w:val="5BEC95"/>
          <w:sz w:val="21"/>
          <w:szCs w:val="21"/>
          <w:lang w:eastAsia="zh-TW"/>
        </w:rPr>
        <w:t>"</w:t>
      </w:r>
    </w:p>
    <w:p w:rsidR="00A419BB" w:rsidRPr="00A419BB" w:rsidRDefault="00A419BB" w:rsidP="00A419BB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  <w:r w:rsidRPr="00A419BB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  </w:t>
      </w:r>
      <w:proofErr w:type="spellStart"/>
      <w:r w:rsidRPr="00A419BB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concurrent_users</w:t>
      </w:r>
      <w:proofErr w:type="spellEnd"/>
      <w:r w:rsidRPr="00A419BB"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  <w:t xml:space="preserve">: </w:t>
      </w:r>
      <w:r w:rsidRPr="00A419BB">
        <w:rPr>
          <w:rFonts w:ascii="Consolas" w:eastAsia="新細明體" w:hAnsi="Consolas" w:cs="新細明體"/>
          <w:color w:val="89DDFF"/>
          <w:sz w:val="21"/>
          <w:szCs w:val="21"/>
          <w:lang w:eastAsia="zh-TW"/>
        </w:rPr>
        <w:t>5</w:t>
      </w:r>
    </w:p>
    <w:p w:rsidR="00A419BB" w:rsidRPr="00A419BB" w:rsidRDefault="00A419BB" w:rsidP="00A419BB">
      <w:pPr>
        <w:shd w:val="clear" w:color="auto" w:fill="232A2F"/>
        <w:spacing w:line="285" w:lineRule="atLeast"/>
        <w:rPr>
          <w:rFonts w:ascii="Consolas" w:eastAsia="新細明體" w:hAnsi="Consolas" w:cs="新細明體"/>
          <w:color w:val="939DA5"/>
          <w:sz w:val="21"/>
          <w:szCs w:val="21"/>
          <w:lang w:eastAsia="zh-TW"/>
        </w:rPr>
      </w:pPr>
    </w:p>
    <w:p w:rsidR="00A419BB" w:rsidRDefault="00A419BB">
      <w:pPr>
        <w:rPr>
          <w:lang w:eastAsia="zh-TW"/>
        </w:rPr>
      </w:pPr>
    </w:p>
    <w:p w:rsidR="00A419BB" w:rsidRDefault="00A419BB">
      <w:pPr>
        <w:rPr>
          <w:lang w:eastAsia="zh-TW"/>
        </w:rPr>
      </w:pPr>
      <w:r>
        <w:rPr>
          <w:rFonts w:hint="eastAsia"/>
          <w:lang w:eastAsia="zh-TW"/>
        </w:rPr>
        <w:t>想要加多執行</w:t>
      </w:r>
      <w:proofErr w:type="gramStart"/>
      <w:r>
        <w:rPr>
          <w:rFonts w:hint="eastAsia"/>
          <w:lang w:eastAsia="zh-TW"/>
        </w:rPr>
        <w:t>緒</w:t>
      </w:r>
      <w:proofErr w:type="gramEnd"/>
      <w:r>
        <w:rPr>
          <w:rFonts w:hint="eastAsia"/>
          <w:lang w:eastAsia="zh-TW"/>
        </w:rPr>
        <w:t xml:space="preserve">，可以改 </w:t>
      </w:r>
      <w:proofErr w:type="spellStart"/>
      <w:r w:rsidRPr="00A419BB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concurrent_users</w:t>
      </w:r>
      <w:proofErr w:type="spellEnd"/>
      <w:r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 xml:space="preserve">  </w:t>
      </w:r>
    </w:p>
    <w:p w:rsidR="00A419BB" w:rsidRDefault="00A419BB">
      <w:pPr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</w:pPr>
      <w:r>
        <w:rPr>
          <w:rFonts w:hint="eastAsia"/>
          <w:lang w:eastAsia="zh-TW"/>
        </w:rPr>
        <w:t>想要改</w:t>
      </w:r>
      <w:proofErr w:type="spellStart"/>
      <w:r>
        <w:rPr>
          <w:rFonts w:hint="eastAsia"/>
          <w:lang w:eastAsia="zh-TW"/>
        </w:rPr>
        <w:t>l</w:t>
      </w:r>
      <w:r>
        <w:rPr>
          <w:lang w:eastAsia="zh-TW"/>
        </w:rPr>
        <w:t>lm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 xml:space="preserve">模型 ，可以改 </w:t>
      </w:r>
      <w:r w:rsidRPr="00A419BB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model</w:t>
      </w:r>
      <w:r>
        <w:rPr>
          <w:rFonts w:ascii="Consolas" w:eastAsia="新細明體" w:hAnsi="Consolas" w:cs="新細明體" w:hint="eastAsia"/>
          <w:color w:val="FF6A80"/>
          <w:sz w:val="21"/>
          <w:szCs w:val="21"/>
          <w:lang w:eastAsia="zh-TW"/>
        </w:rPr>
        <w:t xml:space="preserve">  </w:t>
      </w:r>
    </w:p>
    <w:p w:rsidR="00A419BB" w:rsidRDefault="00A419BB">
      <w:pPr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</w:pPr>
      <w:r>
        <w:rPr>
          <w:rFonts w:hint="eastAsia"/>
          <w:lang w:eastAsia="zh-TW"/>
        </w:rPr>
        <w:t>想要改</w:t>
      </w:r>
      <w:proofErr w:type="spellStart"/>
      <w:r>
        <w:rPr>
          <w:rFonts w:hint="eastAsia"/>
          <w:lang w:eastAsia="zh-TW"/>
        </w:rPr>
        <w:t>w</w:t>
      </w:r>
      <w:r>
        <w:rPr>
          <w:lang w:eastAsia="zh-TW"/>
        </w:rPr>
        <w:t>hispter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模型大小，可以改</w:t>
      </w:r>
      <w:proofErr w:type="spellStart"/>
      <w:r w:rsidRPr="00A419BB">
        <w:rPr>
          <w:rFonts w:ascii="Consolas" w:eastAsia="新細明體" w:hAnsi="Consolas" w:cs="新細明體"/>
          <w:color w:val="FF6A80"/>
          <w:sz w:val="21"/>
          <w:szCs w:val="21"/>
          <w:lang w:eastAsia="zh-TW"/>
        </w:rPr>
        <w:t>model_size</w:t>
      </w:r>
      <w:proofErr w:type="spellEnd"/>
    </w:p>
    <w:p w:rsidR="00543C6E" w:rsidRDefault="00543C6E">
      <w:pPr>
        <w:rPr>
          <w:lang w:eastAsia="zh-TW"/>
        </w:rPr>
      </w:pPr>
      <w:r>
        <w:rPr>
          <w:rFonts w:hint="eastAsia"/>
          <w:lang w:eastAsia="zh-TW"/>
        </w:rPr>
        <w:t>如果有p</w:t>
      </w:r>
      <w:r>
        <w:rPr>
          <w:lang w:eastAsia="zh-TW"/>
        </w:rPr>
        <w:t xml:space="preserve">ort </w:t>
      </w:r>
      <w:r>
        <w:rPr>
          <w:rFonts w:hint="eastAsia"/>
          <w:lang w:eastAsia="zh-TW"/>
        </w:rPr>
        <w:t xml:space="preserve">的衝突可以修改 </w:t>
      </w:r>
      <w:r>
        <w:rPr>
          <w:lang w:eastAsia="zh-TW"/>
        </w:rPr>
        <w:t>8000 or 11434   (</w:t>
      </w:r>
      <w:r>
        <w:rPr>
          <w:rFonts w:hint="eastAsia"/>
          <w:lang w:eastAsia="zh-TW"/>
        </w:rPr>
        <w:t>但s</w:t>
      </w:r>
      <w:r>
        <w:rPr>
          <w:lang w:eastAsia="zh-TW"/>
        </w:rPr>
        <w:t xml:space="preserve">erver </w:t>
      </w:r>
      <w:proofErr w:type="spellStart"/>
      <w:r>
        <w:rPr>
          <w:lang w:eastAsia="zh-TW"/>
        </w:rPr>
        <w:t>api</w:t>
      </w:r>
      <w:proofErr w:type="spellEnd"/>
      <w:r>
        <w:rPr>
          <w:lang w:eastAsia="zh-TW"/>
        </w:rPr>
        <w:t xml:space="preserve">  </w:t>
      </w:r>
      <w:r>
        <w:rPr>
          <w:rFonts w:hint="eastAsia"/>
          <w:lang w:eastAsia="zh-TW"/>
        </w:rPr>
        <w:t>也要跟著改</w:t>
      </w:r>
      <w:r>
        <w:rPr>
          <w:lang w:eastAsia="zh-TW"/>
        </w:rPr>
        <w:t>)</w:t>
      </w:r>
    </w:p>
    <w:p w:rsidR="00A419BB" w:rsidRDefault="00A419BB">
      <w:pPr>
        <w:rPr>
          <w:lang w:eastAsia="zh-TW"/>
        </w:rPr>
      </w:pPr>
      <w:r>
        <w:rPr>
          <w:rFonts w:hint="eastAsia"/>
          <w:lang w:eastAsia="zh-TW"/>
        </w:rPr>
        <w:t>其他不要動。</w:t>
      </w:r>
    </w:p>
    <w:p w:rsidR="00E70CED" w:rsidRDefault="00E70CED">
      <w:pPr>
        <w:rPr>
          <w:lang w:eastAsia="zh-TW"/>
        </w:rPr>
      </w:pPr>
    </w:p>
    <w:p w:rsidR="00E70CED" w:rsidRDefault="00C673A5">
      <w:pPr>
        <w:rPr>
          <w:color w:val="FF0000"/>
          <w:lang w:eastAsia="zh-TW"/>
        </w:rPr>
      </w:pPr>
      <w:r w:rsidRPr="00C673A5">
        <w:rPr>
          <w:rFonts w:hint="eastAsia"/>
          <w:color w:val="FF0000"/>
          <w:lang w:eastAsia="zh-TW"/>
        </w:rPr>
        <w:t>!</w:t>
      </w:r>
      <w:r w:rsidRPr="00C673A5">
        <w:rPr>
          <w:color w:val="FF0000"/>
          <w:lang w:eastAsia="zh-TW"/>
        </w:rPr>
        <w:t xml:space="preserve">!!!!! </w:t>
      </w:r>
      <w:r>
        <w:rPr>
          <w:color w:val="FF0000"/>
          <w:lang w:eastAsia="zh-TW"/>
        </w:rPr>
        <w:t xml:space="preserve"> </w:t>
      </w:r>
      <w:r>
        <w:rPr>
          <w:rFonts w:hint="eastAsia"/>
          <w:color w:val="FF0000"/>
          <w:lang w:eastAsia="zh-TW"/>
        </w:rPr>
        <w:t>使用T</w:t>
      </w:r>
      <w:r>
        <w:rPr>
          <w:color w:val="FF0000"/>
          <w:lang w:eastAsia="zh-TW"/>
        </w:rPr>
        <w:t>TS</w:t>
      </w:r>
      <w:r>
        <w:rPr>
          <w:rFonts w:hint="eastAsia"/>
          <w:color w:val="FF0000"/>
          <w:lang w:eastAsia="zh-TW"/>
        </w:rPr>
        <w:t xml:space="preserve">問題 </w:t>
      </w:r>
      <w:r>
        <w:rPr>
          <w:color w:val="FF0000"/>
          <w:lang w:eastAsia="zh-TW"/>
        </w:rPr>
        <w:t>!!!!</w:t>
      </w:r>
    </w:p>
    <w:p w:rsidR="00C673A5" w:rsidRDefault="00C673A5">
      <w:pPr>
        <w:rPr>
          <w:color w:val="FF0000"/>
          <w:lang w:eastAsia="zh-TW"/>
        </w:rPr>
      </w:pPr>
      <w:r>
        <w:rPr>
          <w:rFonts w:hint="eastAsia"/>
          <w:color w:val="FF0000"/>
          <w:lang w:eastAsia="zh-TW"/>
        </w:rPr>
        <w:t>啟動程式後可能會遇到，以下問題</w:t>
      </w:r>
    </w:p>
    <w:p w:rsidR="00C673A5" w:rsidRPr="00C673A5" w:rsidRDefault="00C673A5" w:rsidP="00C673A5">
      <w:pPr>
        <w:rPr>
          <w:i/>
          <w:sz w:val="20"/>
          <w:szCs w:val="20"/>
          <w:lang w:eastAsia="zh-TW"/>
        </w:rPr>
      </w:pPr>
      <w:proofErr w:type="spellStart"/>
      <w:proofErr w:type="gramStart"/>
      <w:r w:rsidRPr="00C673A5">
        <w:rPr>
          <w:i/>
          <w:sz w:val="20"/>
          <w:szCs w:val="20"/>
          <w:lang w:eastAsia="zh-TW"/>
        </w:rPr>
        <w:t>pickle.UnpicklingError</w:t>
      </w:r>
      <w:proofErr w:type="spellEnd"/>
      <w:proofErr w:type="gramEnd"/>
      <w:r w:rsidRPr="00C673A5">
        <w:rPr>
          <w:i/>
          <w:sz w:val="20"/>
          <w:szCs w:val="20"/>
          <w:lang w:eastAsia="zh-TW"/>
        </w:rPr>
        <w:t>: Weights only load failed. This file can still be loaded, to do so you have two options, do those steps only if you trust the source of the checkpoint.</w:t>
      </w:r>
    </w:p>
    <w:p w:rsidR="00C673A5" w:rsidRPr="00C673A5" w:rsidRDefault="00C673A5" w:rsidP="00C673A5">
      <w:pPr>
        <w:rPr>
          <w:i/>
          <w:sz w:val="20"/>
          <w:szCs w:val="20"/>
          <w:lang w:eastAsia="zh-TW"/>
        </w:rPr>
      </w:pPr>
      <w:r w:rsidRPr="00C673A5">
        <w:rPr>
          <w:i/>
          <w:sz w:val="20"/>
          <w:szCs w:val="20"/>
          <w:lang w:eastAsia="zh-TW"/>
        </w:rPr>
        <w:t xml:space="preserve">        (1) In </w:t>
      </w:r>
      <w:proofErr w:type="spellStart"/>
      <w:r w:rsidRPr="00C673A5">
        <w:rPr>
          <w:i/>
          <w:sz w:val="20"/>
          <w:szCs w:val="20"/>
          <w:lang w:eastAsia="zh-TW"/>
        </w:rPr>
        <w:t>PyTorch</w:t>
      </w:r>
      <w:proofErr w:type="spellEnd"/>
      <w:r w:rsidRPr="00C673A5">
        <w:rPr>
          <w:i/>
          <w:sz w:val="20"/>
          <w:szCs w:val="20"/>
          <w:lang w:eastAsia="zh-TW"/>
        </w:rPr>
        <w:t xml:space="preserve"> 2.6, we changed the default value of the `</w:t>
      </w:r>
      <w:proofErr w:type="spellStart"/>
      <w:r w:rsidRPr="00C673A5">
        <w:rPr>
          <w:i/>
          <w:sz w:val="20"/>
          <w:szCs w:val="20"/>
          <w:lang w:eastAsia="zh-TW"/>
        </w:rPr>
        <w:t>weights_only</w:t>
      </w:r>
      <w:proofErr w:type="spellEnd"/>
      <w:r w:rsidRPr="00C673A5">
        <w:rPr>
          <w:i/>
          <w:sz w:val="20"/>
          <w:szCs w:val="20"/>
          <w:lang w:eastAsia="zh-TW"/>
        </w:rPr>
        <w:t>` argument in `</w:t>
      </w:r>
      <w:proofErr w:type="spellStart"/>
      <w:proofErr w:type="gramStart"/>
      <w:r w:rsidRPr="00C673A5">
        <w:rPr>
          <w:i/>
          <w:sz w:val="20"/>
          <w:szCs w:val="20"/>
          <w:lang w:eastAsia="zh-TW"/>
        </w:rPr>
        <w:t>torch.load</w:t>
      </w:r>
      <w:proofErr w:type="spellEnd"/>
      <w:proofErr w:type="gramEnd"/>
      <w:r w:rsidRPr="00C673A5">
        <w:rPr>
          <w:i/>
          <w:sz w:val="20"/>
          <w:szCs w:val="20"/>
          <w:lang w:eastAsia="zh-TW"/>
        </w:rPr>
        <w:t>` from `False` to `True`. Re-running `</w:t>
      </w:r>
      <w:proofErr w:type="spellStart"/>
      <w:proofErr w:type="gramStart"/>
      <w:r w:rsidRPr="00C673A5">
        <w:rPr>
          <w:i/>
          <w:sz w:val="20"/>
          <w:szCs w:val="20"/>
          <w:lang w:eastAsia="zh-TW"/>
        </w:rPr>
        <w:t>torch.load</w:t>
      </w:r>
      <w:proofErr w:type="spellEnd"/>
      <w:proofErr w:type="gramEnd"/>
      <w:r w:rsidRPr="00C673A5">
        <w:rPr>
          <w:i/>
          <w:sz w:val="20"/>
          <w:szCs w:val="20"/>
          <w:lang w:eastAsia="zh-TW"/>
        </w:rPr>
        <w:t>` with `</w:t>
      </w:r>
      <w:proofErr w:type="spellStart"/>
      <w:r w:rsidRPr="00C673A5">
        <w:rPr>
          <w:i/>
          <w:sz w:val="20"/>
          <w:szCs w:val="20"/>
          <w:lang w:eastAsia="zh-TW"/>
        </w:rPr>
        <w:t>weights_only</w:t>
      </w:r>
      <w:proofErr w:type="spellEnd"/>
      <w:r w:rsidRPr="00C673A5">
        <w:rPr>
          <w:i/>
          <w:sz w:val="20"/>
          <w:szCs w:val="20"/>
          <w:lang w:eastAsia="zh-TW"/>
        </w:rPr>
        <w:t>` set to `False` will likely succeed, but it can result in arbitrary code execution. Do it only if you got the file from a trusted source.</w:t>
      </w:r>
    </w:p>
    <w:p w:rsidR="00C673A5" w:rsidRPr="00C673A5" w:rsidRDefault="00C673A5" w:rsidP="00C673A5">
      <w:pPr>
        <w:rPr>
          <w:i/>
          <w:sz w:val="20"/>
          <w:szCs w:val="20"/>
          <w:lang w:eastAsia="zh-TW"/>
        </w:rPr>
      </w:pPr>
      <w:r w:rsidRPr="00C673A5">
        <w:rPr>
          <w:i/>
          <w:sz w:val="20"/>
          <w:szCs w:val="20"/>
          <w:lang w:eastAsia="zh-TW"/>
        </w:rPr>
        <w:t xml:space="preserve">        (2) Alternatively, to load with `</w:t>
      </w:r>
      <w:proofErr w:type="spellStart"/>
      <w:r w:rsidRPr="00C673A5">
        <w:rPr>
          <w:i/>
          <w:sz w:val="20"/>
          <w:szCs w:val="20"/>
          <w:lang w:eastAsia="zh-TW"/>
        </w:rPr>
        <w:t>weights_only</w:t>
      </w:r>
      <w:proofErr w:type="spellEnd"/>
      <w:r w:rsidRPr="00C673A5">
        <w:rPr>
          <w:i/>
          <w:sz w:val="20"/>
          <w:szCs w:val="20"/>
          <w:lang w:eastAsia="zh-TW"/>
        </w:rPr>
        <w:t>=True` please check the recommended steps in the following error message.</w:t>
      </w:r>
    </w:p>
    <w:p w:rsidR="00C673A5" w:rsidRPr="00C673A5" w:rsidRDefault="00C673A5" w:rsidP="00C673A5">
      <w:pPr>
        <w:rPr>
          <w:rFonts w:hint="eastAsia"/>
          <w:i/>
          <w:sz w:val="20"/>
          <w:szCs w:val="20"/>
          <w:lang w:eastAsia="zh-TW"/>
        </w:rPr>
      </w:pPr>
      <w:r w:rsidRPr="00C673A5">
        <w:rPr>
          <w:i/>
          <w:sz w:val="20"/>
          <w:szCs w:val="20"/>
          <w:lang w:eastAsia="zh-TW"/>
        </w:rPr>
        <w:t xml:space="preserve">        </w:t>
      </w:r>
      <w:proofErr w:type="spellStart"/>
      <w:r w:rsidRPr="00C673A5">
        <w:rPr>
          <w:i/>
          <w:sz w:val="20"/>
          <w:szCs w:val="20"/>
          <w:lang w:eastAsia="zh-TW"/>
        </w:rPr>
        <w:t>WeightsUnpickler</w:t>
      </w:r>
      <w:proofErr w:type="spellEnd"/>
      <w:r w:rsidRPr="00C673A5">
        <w:rPr>
          <w:i/>
          <w:sz w:val="20"/>
          <w:szCs w:val="20"/>
          <w:lang w:eastAsia="zh-TW"/>
        </w:rPr>
        <w:t xml:space="preserve"> error: Unsupported global: GLOBAL </w:t>
      </w:r>
      <w:proofErr w:type="spellStart"/>
      <w:proofErr w:type="gramStart"/>
      <w:r w:rsidRPr="00C673A5">
        <w:rPr>
          <w:i/>
          <w:sz w:val="20"/>
          <w:szCs w:val="20"/>
          <w:lang w:eastAsia="zh-TW"/>
        </w:rPr>
        <w:t>TTS.tts.configs.xtts</w:t>
      </w:r>
      <w:proofErr w:type="gramEnd"/>
      <w:r w:rsidRPr="00C673A5">
        <w:rPr>
          <w:i/>
          <w:sz w:val="20"/>
          <w:szCs w:val="20"/>
          <w:lang w:eastAsia="zh-TW"/>
        </w:rPr>
        <w:t>_config.XttsConfig</w:t>
      </w:r>
      <w:proofErr w:type="spellEnd"/>
      <w:r w:rsidRPr="00C673A5">
        <w:rPr>
          <w:i/>
          <w:sz w:val="20"/>
          <w:szCs w:val="20"/>
          <w:lang w:eastAsia="zh-TW"/>
        </w:rPr>
        <w:t xml:space="preserve"> was not an allowed global by default. Please use `</w:t>
      </w:r>
      <w:proofErr w:type="spellStart"/>
      <w:r w:rsidRPr="00C673A5">
        <w:rPr>
          <w:i/>
          <w:sz w:val="20"/>
          <w:szCs w:val="20"/>
          <w:lang w:eastAsia="zh-TW"/>
        </w:rPr>
        <w:t>torch.serialization.add_safe_globals</w:t>
      </w:r>
      <w:proofErr w:type="spellEnd"/>
      <w:r w:rsidRPr="00C673A5">
        <w:rPr>
          <w:i/>
          <w:sz w:val="20"/>
          <w:szCs w:val="20"/>
          <w:lang w:eastAsia="zh-TW"/>
        </w:rPr>
        <w:t>([</w:t>
      </w:r>
      <w:proofErr w:type="spellStart"/>
      <w:r w:rsidRPr="00C673A5">
        <w:rPr>
          <w:i/>
          <w:sz w:val="20"/>
          <w:szCs w:val="20"/>
          <w:lang w:eastAsia="zh-TW"/>
        </w:rPr>
        <w:t>XttsConfig</w:t>
      </w:r>
      <w:proofErr w:type="spellEnd"/>
      <w:proofErr w:type="gramStart"/>
      <w:r w:rsidRPr="00C673A5">
        <w:rPr>
          <w:i/>
          <w:sz w:val="20"/>
          <w:szCs w:val="20"/>
          <w:lang w:eastAsia="zh-TW"/>
        </w:rPr>
        <w:t>])`</w:t>
      </w:r>
      <w:proofErr w:type="gramEnd"/>
      <w:r w:rsidRPr="00C673A5">
        <w:rPr>
          <w:i/>
          <w:sz w:val="20"/>
          <w:szCs w:val="20"/>
          <w:lang w:eastAsia="zh-TW"/>
        </w:rPr>
        <w:t xml:space="preserve"> or the `</w:t>
      </w:r>
      <w:proofErr w:type="spellStart"/>
      <w:r w:rsidRPr="00C673A5">
        <w:rPr>
          <w:i/>
          <w:sz w:val="20"/>
          <w:szCs w:val="20"/>
          <w:lang w:eastAsia="zh-TW"/>
        </w:rPr>
        <w:t>torch.serialization.safe_globals</w:t>
      </w:r>
      <w:proofErr w:type="spellEnd"/>
      <w:r w:rsidRPr="00C673A5">
        <w:rPr>
          <w:i/>
          <w:sz w:val="20"/>
          <w:szCs w:val="20"/>
          <w:lang w:eastAsia="zh-TW"/>
        </w:rPr>
        <w:t>([</w:t>
      </w:r>
      <w:proofErr w:type="spellStart"/>
      <w:r w:rsidRPr="00C673A5">
        <w:rPr>
          <w:i/>
          <w:sz w:val="20"/>
          <w:szCs w:val="20"/>
          <w:lang w:eastAsia="zh-TW"/>
        </w:rPr>
        <w:t>XttsConfig</w:t>
      </w:r>
      <w:proofErr w:type="spellEnd"/>
      <w:r w:rsidRPr="00C673A5">
        <w:rPr>
          <w:i/>
          <w:sz w:val="20"/>
          <w:szCs w:val="20"/>
          <w:lang w:eastAsia="zh-TW"/>
        </w:rPr>
        <w:t xml:space="preserve">])` context manager to </w:t>
      </w:r>
      <w:proofErr w:type="spellStart"/>
      <w:r w:rsidRPr="00C673A5">
        <w:rPr>
          <w:i/>
          <w:sz w:val="20"/>
          <w:szCs w:val="20"/>
          <w:lang w:eastAsia="zh-TW"/>
        </w:rPr>
        <w:t>allowlist</w:t>
      </w:r>
      <w:proofErr w:type="spellEnd"/>
      <w:r w:rsidRPr="00C673A5">
        <w:rPr>
          <w:i/>
          <w:sz w:val="20"/>
          <w:szCs w:val="20"/>
          <w:lang w:eastAsia="zh-TW"/>
        </w:rPr>
        <w:t xml:space="preserve"> this global if you trust this class/function.</w:t>
      </w:r>
    </w:p>
    <w:p w:rsidR="00C673A5" w:rsidRDefault="00C673A5">
      <w:pPr>
        <w:rPr>
          <w:lang w:eastAsia="zh-TW"/>
        </w:rPr>
      </w:pPr>
    </w:p>
    <w:p w:rsidR="00C673A5" w:rsidRDefault="00C673A5">
      <w:pPr>
        <w:rPr>
          <w:rFonts w:hint="eastAsia"/>
          <w:lang w:eastAsia="zh-TW"/>
        </w:rPr>
      </w:pPr>
      <w:r>
        <w:rPr>
          <w:rFonts w:hint="eastAsia"/>
          <w:lang w:eastAsia="zh-TW"/>
        </w:rPr>
        <w:lastRenderedPageBreak/>
        <w:t xml:space="preserve">解決方式 </w:t>
      </w:r>
      <w:r>
        <w:rPr>
          <w:lang w:eastAsia="zh-TW"/>
        </w:rPr>
        <w:t xml:space="preserve">:  </w:t>
      </w:r>
      <w:r>
        <w:rPr>
          <w:rFonts w:hint="eastAsia"/>
          <w:lang w:eastAsia="zh-TW"/>
        </w:rPr>
        <w:t>編輯以下檔案</w:t>
      </w:r>
    </w:p>
    <w:p w:rsidR="00C673A5" w:rsidRDefault="00C673A5">
      <w:pPr>
        <w:rPr>
          <w:lang w:eastAsia="zh-TW"/>
        </w:rPr>
      </w:pPr>
      <w:r w:rsidRPr="00C673A5">
        <w:rPr>
          <w:lang w:eastAsia="zh-TW"/>
        </w:rPr>
        <w:t>/home/</w:t>
      </w:r>
      <w:r w:rsidRPr="00C673A5">
        <w:rPr>
          <w:rFonts w:hint="eastAsia"/>
          <w:i/>
          <w:lang w:eastAsia="zh-TW"/>
        </w:rPr>
        <w:t>使用者</w:t>
      </w:r>
      <w:r w:rsidRPr="00C673A5">
        <w:rPr>
          <w:lang w:eastAsia="zh-TW"/>
        </w:rPr>
        <w:t>/anaconda3/envs/tts/lib/python3.11/site-packages/TTS/utils/io.py</w:t>
      </w:r>
    </w:p>
    <w:p w:rsidR="00C673A5" w:rsidRDefault="00C673A5">
      <w:pPr>
        <w:rPr>
          <w:lang w:eastAsia="zh-TW"/>
        </w:rPr>
      </w:pPr>
      <w:r>
        <w:rPr>
          <w:rFonts w:hint="eastAsia"/>
          <w:lang w:eastAsia="zh-TW"/>
        </w:rPr>
        <w:t xml:space="preserve">加入 </w:t>
      </w:r>
      <w:r w:rsidRPr="00C673A5">
        <w:rPr>
          <w:lang w:eastAsia="zh-TW"/>
        </w:rPr>
        <w:t>,</w:t>
      </w:r>
      <w:proofErr w:type="spellStart"/>
      <w:r w:rsidRPr="00C673A5">
        <w:rPr>
          <w:lang w:eastAsia="zh-TW"/>
        </w:rPr>
        <w:t>weights_only</w:t>
      </w:r>
      <w:proofErr w:type="spellEnd"/>
      <w:r w:rsidRPr="00C673A5">
        <w:rPr>
          <w:lang w:eastAsia="zh-TW"/>
        </w:rPr>
        <w:t>=False</w:t>
      </w:r>
      <w:r>
        <w:rPr>
          <w:lang w:eastAsia="zh-TW"/>
        </w:rPr>
        <w:t xml:space="preserve">  (</w:t>
      </w:r>
      <w:r>
        <w:rPr>
          <w:rFonts w:hint="eastAsia"/>
          <w:lang w:eastAsia="zh-TW"/>
        </w:rPr>
        <w:t>參考下圖</w:t>
      </w:r>
      <w:r>
        <w:rPr>
          <w:lang w:eastAsia="zh-TW"/>
        </w:rPr>
        <w:t>)</w:t>
      </w:r>
    </w:p>
    <w:p w:rsidR="00C673A5" w:rsidRDefault="00C673A5">
      <w:pPr>
        <w:rPr>
          <w:rFonts w:hint="eastAsia"/>
          <w:lang w:eastAsia="zh-TW"/>
        </w:rPr>
      </w:pPr>
      <w:r>
        <w:rPr>
          <w:noProof/>
        </w:rPr>
        <w:drawing>
          <wp:inline distT="0" distB="0" distL="0" distR="0" wp14:anchorId="0D9064C9" wp14:editId="73652B7D">
            <wp:extent cx="5731510" cy="128397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3A5" w:rsidSect="00530FD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0D1F" w:rsidRDefault="005C0D1F" w:rsidP="00A623BB">
      <w:r>
        <w:separator/>
      </w:r>
    </w:p>
  </w:endnote>
  <w:endnote w:type="continuationSeparator" w:id="0">
    <w:p w:rsidR="005C0D1F" w:rsidRDefault="005C0D1F" w:rsidP="00A623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0D1F" w:rsidRDefault="005C0D1F" w:rsidP="00A623BB">
      <w:r>
        <w:separator/>
      </w:r>
    </w:p>
  </w:footnote>
  <w:footnote w:type="continuationSeparator" w:id="0">
    <w:p w:rsidR="005C0D1F" w:rsidRDefault="005C0D1F" w:rsidP="00A623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A16C52B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5FE0768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86C98A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8266D3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A60E9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ADC6686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A1CD9F2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BF2B32A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E9010F4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85A776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。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章節 %1。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493F3A5B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9350CFB"/>
    <w:multiLevelType w:val="multilevel"/>
    <w:tmpl w:val="9DF09F08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章節 %1。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DEC6B47"/>
    <w:multiLevelType w:val="multilevel"/>
    <w:tmpl w:val="604E1C0A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章節 %1。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F07285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70715F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JhengHei UI" w:eastAsia="Microsoft JhengHei UI" w:hAnsi="Microsoft Jheng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7C5D4A3D"/>
    <w:multiLevelType w:val="hybridMultilevel"/>
    <w:tmpl w:val="D632BC66"/>
    <w:lvl w:ilvl="0" w:tplc="C05E7C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D8C2C6D"/>
    <w:multiLevelType w:val="multilevel"/>
    <w:tmpl w:val="04090023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0"/>
  </w:num>
  <w:num w:numId="2">
    <w:abstractNumId w:val="12"/>
  </w:num>
  <w:num w:numId="3">
    <w:abstractNumId w:val="10"/>
  </w:num>
  <w:num w:numId="4">
    <w:abstractNumId w:val="22"/>
  </w:num>
  <w:num w:numId="5">
    <w:abstractNumId w:val="13"/>
  </w:num>
  <w:num w:numId="6">
    <w:abstractNumId w:val="16"/>
  </w:num>
  <w:num w:numId="7">
    <w:abstractNumId w:val="18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1"/>
  </w:num>
  <w:num w:numId="21">
    <w:abstractNumId w:val="17"/>
  </w:num>
  <w:num w:numId="22">
    <w:abstractNumId w:val="11"/>
  </w:num>
  <w:num w:numId="23">
    <w:abstractNumId w:val="26"/>
  </w:num>
  <w:num w:numId="24">
    <w:abstractNumId w:val="23"/>
  </w:num>
  <w:num w:numId="25">
    <w:abstractNumId w:val="19"/>
  </w:num>
  <w:num w:numId="26">
    <w:abstractNumId w:val="24"/>
  </w:num>
  <w:num w:numId="2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114"/>
    <w:rsid w:val="000913A1"/>
    <w:rsid w:val="001E21C8"/>
    <w:rsid w:val="002763B6"/>
    <w:rsid w:val="00297BBF"/>
    <w:rsid w:val="002F5DEB"/>
    <w:rsid w:val="00387D31"/>
    <w:rsid w:val="003F09C0"/>
    <w:rsid w:val="004E108E"/>
    <w:rsid w:val="004E74A4"/>
    <w:rsid w:val="004F068C"/>
    <w:rsid w:val="0050114C"/>
    <w:rsid w:val="00530FD6"/>
    <w:rsid w:val="00543C6E"/>
    <w:rsid w:val="005C0D1F"/>
    <w:rsid w:val="006400FD"/>
    <w:rsid w:val="00645252"/>
    <w:rsid w:val="006D3D74"/>
    <w:rsid w:val="006F0F52"/>
    <w:rsid w:val="00715F55"/>
    <w:rsid w:val="007B00A3"/>
    <w:rsid w:val="007B215B"/>
    <w:rsid w:val="00813AF1"/>
    <w:rsid w:val="0083569A"/>
    <w:rsid w:val="009100BF"/>
    <w:rsid w:val="00932BA3"/>
    <w:rsid w:val="00A2203D"/>
    <w:rsid w:val="00A419BB"/>
    <w:rsid w:val="00A51B09"/>
    <w:rsid w:val="00A623BB"/>
    <w:rsid w:val="00A9204E"/>
    <w:rsid w:val="00AD6F27"/>
    <w:rsid w:val="00B015C3"/>
    <w:rsid w:val="00B870BA"/>
    <w:rsid w:val="00BA62B9"/>
    <w:rsid w:val="00BC7D11"/>
    <w:rsid w:val="00C1086A"/>
    <w:rsid w:val="00C535C3"/>
    <w:rsid w:val="00C673A5"/>
    <w:rsid w:val="00CE7985"/>
    <w:rsid w:val="00D90114"/>
    <w:rsid w:val="00D96B5B"/>
    <w:rsid w:val="00DA111B"/>
    <w:rsid w:val="00DA4CA6"/>
    <w:rsid w:val="00E12982"/>
    <w:rsid w:val="00E3656D"/>
    <w:rsid w:val="00E53593"/>
    <w:rsid w:val="00E70CED"/>
    <w:rsid w:val="00EC2639"/>
    <w:rsid w:val="00F200BE"/>
    <w:rsid w:val="00F800F1"/>
    <w:rsid w:val="00FA1985"/>
    <w:rsid w:val="00FD7C16"/>
    <w:rsid w:val="00FF3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453DA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新細明體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A419BB"/>
    <w:rPr>
      <w:rFonts w:ascii="Microsoft JhengHei UI" w:eastAsia="Microsoft JhengHei UI" w:hAnsi="Microsoft JhengHei UI"/>
    </w:rPr>
  </w:style>
  <w:style w:type="paragraph" w:styleId="1">
    <w:name w:val="heading 1"/>
    <w:basedOn w:val="a2"/>
    <w:next w:val="a2"/>
    <w:link w:val="10"/>
    <w:uiPriority w:val="9"/>
    <w:qFormat/>
    <w:rsid w:val="00A623BB"/>
    <w:pPr>
      <w:keepNext/>
      <w:keepLines/>
      <w:spacing w:before="240"/>
      <w:outlineLvl w:val="0"/>
    </w:pPr>
    <w:rPr>
      <w:rFonts w:cstheme="majorBidi"/>
      <w:color w:val="1F4E79" w:themeColor="accent1" w:themeShade="80"/>
      <w:sz w:val="32"/>
      <w:szCs w:val="32"/>
    </w:rPr>
  </w:style>
  <w:style w:type="paragraph" w:styleId="21">
    <w:name w:val="heading 2"/>
    <w:basedOn w:val="a2"/>
    <w:next w:val="a2"/>
    <w:link w:val="22"/>
    <w:uiPriority w:val="9"/>
    <w:unhideWhenUsed/>
    <w:qFormat/>
    <w:rsid w:val="00A623BB"/>
    <w:pPr>
      <w:keepNext/>
      <w:keepLines/>
      <w:spacing w:before="40"/>
      <w:outlineLvl w:val="1"/>
    </w:pPr>
    <w:rPr>
      <w:rFonts w:cstheme="majorBidi"/>
      <w:color w:val="1F4E79" w:themeColor="accent1" w:themeShade="80"/>
      <w:sz w:val="26"/>
      <w:szCs w:val="26"/>
    </w:rPr>
  </w:style>
  <w:style w:type="paragraph" w:styleId="31">
    <w:name w:val="heading 3"/>
    <w:basedOn w:val="a2"/>
    <w:next w:val="a2"/>
    <w:link w:val="32"/>
    <w:uiPriority w:val="9"/>
    <w:unhideWhenUsed/>
    <w:qFormat/>
    <w:rsid w:val="00A623BB"/>
    <w:pPr>
      <w:keepNext/>
      <w:keepLines/>
      <w:spacing w:before="40"/>
      <w:outlineLvl w:val="2"/>
    </w:pPr>
    <w:rPr>
      <w:rFonts w:cstheme="majorBidi"/>
      <w:color w:val="1F4D78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unhideWhenUsed/>
    <w:qFormat/>
    <w:rsid w:val="00A623BB"/>
    <w:pPr>
      <w:keepNext/>
      <w:keepLines/>
      <w:spacing w:before="40"/>
      <w:outlineLvl w:val="3"/>
    </w:pPr>
    <w:rPr>
      <w:rFonts w:cstheme="majorBidi"/>
      <w:i/>
      <w:iCs/>
      <w:color w:val="1F4E79" w:themeColor="accent1" w:themeShade="80"/>
    </w:rPr>
  </w:style>
  <w:style w:type="paragraph" w:styleId="51">
    <w:name w:val="heading 5"/>
    <w:basedOn w:val="a2"/>
    <w:next w:val="a2"/>
    <w:link w:val="52"/>
    <w:uiPriority w:val="9"/>
    <w:unhideWhenUsed/>
    <w:qFormat/>
    <w:rsid w:val="00A623BB"/>
    <w:pPr>
      <w:keepNext/>
      <w:keepLines/>
      <w:spacing w:before="40"/>
      <w:outlineLvl w:val="4"/>
    </w:pPr>
    <w:rPr>
      <w:rFonts w:cstheme="majorBidi"/>
      <w:color w:val="1F4E79" w:themeColor="accent1" w:themeShade="80"/>
    </w:rPr>
  </w:style>
  <w:style w:type="paragraph" w:styleId="6">
    <w:name w:val="heading 6"/>
    <w:basedOn w:val="a2"/>
    <w:next w:val="a2"/>
    <w:link w:val="60"/>
    <w:uiPriority w:val="9"/>
    <w:unhideWhenUsed/>
    <w:qFormat/>
    <w:rsid w:val="00A623BB"/>
    <w:pPr>
      <w:keepNext/>
      <w:keepLines/>
      <w:spacing w:before="40"/>
      <w:outlineLvl w:val="5"/>
    </w:pPr>
    <w:rPr>
      <w:rFonts w:cstheme="majorBidi"/>
      <w:color w:val="1F4D78" w:themeColor="accent1" w:themeShade="7F"/>
    </w:rPr>
  </w:style>
  <w:style w:type="paragraph" w:styleId="7">
    <w:name w:val="heading 7"/>
    <w:basedOn w:val="a2"/>
    <w:next w:val="a2"/>
    <w:link w:val="70"/>
    <w:uiPriority w:val="9"/>
    <w:unhideWhenUsed/>
    <w:qFormat/>
    <w:rsid w:val="00A623BB"/>
    <w:pPr>
      <w:keepNext/>
      <w:keepLines/>
      <w:spacing w:before="40"/>
      <w:outlineLvl w:val="6"/>
    </w:pPr>
    <w:rPr>
      <w:rFonts w:cstheme="majorBidi"/>
      <w:i/>
      <w:iCs/>
      <w:color w:val="1F4D78" w:themeColor="accent1" w:themeShade="7F"/>
    </w:rPr>
  </w:style>
  <w:style w:type="paragraph" w:styleId="8">
    <w:name w:val="heading 8"/>
    <w:basedOn w:val="a2"/>
    <w:next w:val="a2"/>
    <w:link w:val="80"/>
    <w:uiPriority w:val="9"/>
    <w:unhideWhenUsed/>
    <w:qFormat/>
    <w:rsid w:val="00A623BB"/>
    <w:pPr>
      <w:keepNext/>
      <w:keepLines/>
      <w:spacing w:before="4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2"/>
    <w:next w:val="a2"/>
    <w:link w:val="90"/>
    <w:uiPriority w:val="9"/>
    <w:unhideWhenUsed/>
    <w:qFormat/>
    <w:rsid w:val="00A623BB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標題 1 字元"/>
    <w:basedOn w:val="a3"/>
    <w:link w:val="1"/>
    <w:uiPriority w:val="9"/>
    <w:rsid w:val="00A623BB"/>
    <w:rPr>
      <w:rFonts w:ascii="Microsoft JhengHei UI" w:eastAsia="Microsoft JhengHei UI" w:hAnsi="Microsoft JhengHei UI" w:cstheme="majorBidi"/>
      <w:color w:val="1F4E79" w:themeColor="accent1" w:themeShade="80"/>
      <w:sz w:val="32"/>
      <w:szCs w:val="32"/>
    </w:rPr>
  </w:style>
  <w:style w:type="character" w:customStyle="1" w:styleId="22">
    <w:name w:val="標題 2 字元"/>
    <w:basedOn w:val="a3"/>
    <w:link w:val="21"/>
    <w:uiPriority w:val="9"/>
    <w:rsid w:val="00A623BB"/>
    <w:rPr>
      <w:rFonts w:ascii="Microsoft JhengHei UI" w:eastAsia="Microsoft JhengHei UI" w:hAnsi="Microsoft JhengHei UI" w:cstheme="majorBidi"/>
      <w:color w:val="1F4E79" w:themeColor="accent1" w:themeShade="80"/>
      <w:sz w:val="26"/>
      <w:szCs w:val="26"/>
    </w:rPr>
  </w:style>
  <w:style w:type="character" w:customStyle="1" w:styleId="32">
    <w:name w:val="標題 3 字元"/>
    <w:basedOn w:val="a3"/>
    <w:link w:val="31"/>
    <w:uiPriority w:val="9"/>
    <w:rsid w:val="00A623BB"/>
    <w:rPr>
      <w:rFonts w:ascii="Microsoft JhengHei UI" w:eastAsia="Microsoft JhengHei UI" w:hAnsi="Microsoft JhengHei UI" w:cstheme="majorBidi"/>
      <w:color w:val="1F4D78" w:themeColor="accent1" w:themeShade="7F"/>
      <w:sz w:val="24"/>
      <w:szCs w:val="24"/>
    </w:rPr>
  </w:style>
  <w:style w:type="character" w:customStyle="1" w:styleId="42">
    <w:name w:val="標題 4 字元"/>
    <w:basedOn w:val="a3"/>
    <w:link w:val="41"/>
    <w:uiPriority w:val="9"/>
    <w:rsid w:val="00A623BB"/>
    <w:rPr>
      <w:rFonts w:ascii="Microsoft JhengHei UI" w:eastAsia="Microsoft JhengHei UI" w:hAnsi="Microsoft JhengHei UI" w:cstheme="majorBidi"/>
      <w:i/>
      <w:iCs/>
      <w:color w:val="1F4E79" w:themeColor="accent1" w:themeShade="80"/>
    </w:rPr>
  </w:style>
  <w:style w:type="character" w:customStyle="1" w:styleId="52">
    <w:name w:val="標題 5 字元"/>
    <w:basedOn w:val="a3"/>
    <w:link w:val="51"/>
    <w:uiPriority w:val="9"/>
    <w:rsid w:val="00A623BB"/>
    <w:rPr>
      <w:rFonts w:ascii="Microsoft JhengHei UI" w:eastAsia="Microsoft JhengHei UI" w:hAnsi="Microsoft JhengHei UI" w:cstheme="majorBidi"/>
      <w:color w:val="1F4E79" w:themeColor="accent1" w:themeShade="80"/>
    </w:rPr>
  </w:style>
  <w:style w:type="character" w:customStyle="1" w:styleId="60">
    <w:name w:val="標題 6 字元"/>
    <w:basedOn w:val="a3"/>
    <w:link w:val="6"/>
    <w:uiPriority w:val="9"/>
    <w:rsid w:val="00A623BB"/>
    <w:rPr>
      <w:rFonts w:ascii="Microsoft JhengHei UI" w:eastAsia="Microsoft JhengHei UI" w:hAnsi="Microsoft JhengHei UI" w:cstheme="majorBidi"/>
      <w:color w:val="1F4D78" w:themeColor="accent1" w:themeShade="7F"/>
    </w:rPr>
  </w:style>
  <w:style w:type="character" w:customStyle="1" w:styleId="70">
    <w:name w:val="標題 7 字元"/>
    <w:basedOn w:val="a3"/>
    <w:link w:val="7"/>
    <w:uiPriority w:val="9"/>
    <w:rsid w:val="00A623BB"/>
    <w:rPr>
      <w:rFonts w:ascii="Microsoft JhengHei UI" w:eastAsia="Microsoft JhengHei UI" w:hAnsi="Microsoft JhengHei UI" w:cstheme="majorBidi"/>
      <w:i/>
      <w:iCs/>
      <w:color w:val="1F4D78" w:themeColor="accent1" w:themeShade="7F"/>
    </w:rPr>
  </w:style>
  <w:style w:type="character" w:customStyle="1" w:styleId="80">
    <w:name w:val="標題 8 字元"/>
    <w:basedOn w:val="a3"/>
    <w:link w:val="8"/>
    <w:uiPriority w:val="9"/>
    <w:rsid w:val="00A623BB"/>
    <w:rPr>
      <w:rFonts w:ascii="Microsoft JhengHei UI" w:eastAsia="Microsoft JhengHei UI" w:hAnsi="Microsoft JhengHei UI" w:cstheme="majorBidi"/>
      <w:color w:val="272727" w:themeColor="text1" w:themeTint="D8"/>
      <w:szCs w:val="21"/>
    </w:rPr>
  </w:style>
  <w:style w:type="character" w:customStyle="1" w:styleId="90">
    <w:name w:val="標題 9 字元"/>
    <w:basedOn w:val="a3"/>
    <w:link w:val="9"/>
    <w:uiPriority w:val="9"/>
    <w:rsid w:val="00A623BB"/>
    <w:rPr>
      <w:rFonts w:ascii="Microsoft JhengHei UI" w:eastAsia="Microsoft JhengHei UI" w:hAnsi="Microsoft JhengHei UI" w:cstheme="majorBidi"/>
      <w:i/>
      <w:iCs/>
      <w:color w:val="272727" w:themeColor="text1" w:themeTint="D8"/>
      <w:szCs w:val="21"/>
    </w:rPr>
  </w:style>
  <w:style w:type="paragraph" w:styleId="a6">
    <w:name w:val="Title"/>
    <w:basedOn w:val="a2"/>
    <w:next w:val="a2"/>
    <w:link w:val="a7"/>
    <w:uiPriority w:val="10"/>
    <w:qFormat/>
    <w:rsid w:val="00A623BB"/>
    <w:pPr>
      <w:contextualSpacing/>
    </w:pPr>
    <w:rPr>
      <w:rFonts w:cstheme="majorBidi"/>
      <w:spacing w:val="-10"/>
      <w:kern w:val="28"/>
      <w:sz w:val="56"/>
      <w:szCs w:val="56"/>
    </w:rPr>
  </w:style>
  <w:style w:type="character" w:customStyle="1" w:styleId="a7">
    <w:name w:val="標題 字元"/>
    <w:basedOn w:val="a3"/>
    <w:link w:val="a6"/>
    <w:uiPriority w:val="10"/>
    <w:rsid w:val="00A623BB"/>
    <w:rPr>
      <w:rFonts w:ascii="Microsoft JhengHei UI" w:eastAsia="Microsoft JhengHei UI" w:hAnsi="Microsoft JhengHei UI" w:cstheme="majorBidi"/>
      <w:spacing w:val="-10"/>
      <w:kern w:val="28"/>
      <w:sz w:val="56"/>
      <w:szCs w:val="56"/>
    </w:rPr>
  </w:style>
  <w:style w:type="paragraph" w:styleId="a8">
    <w:name w:val="Subtitle"/>
    <w:basedOn w:val="a2"/>
    <w:next w:val="a2"/>
    <w:link w:val="a9"/>
    <w:uiPriority w:val="11"/>
    <w:qFormat/>
    <w:rsid w:val="00A623BB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9">
    <w:name w:val="副標題 字元"/>
    <w:basedOn w:val="a3"/>
    <w:link w:val="a8"/>
    <w:uiPriority w:val="11"/>
    <w:rsid w:val="00A623BB"/>
    <w:rPr>
      <w:rFonts w:ascii="Microsoft JhengHei UI" w:eastAsia="Microsoft JhengHei UI" w:hAnsi="Microsoft JhengHei UI"/>
      <w:color w:val="5A5A5A" w:themeColor="text1" w:themeTint="A5"/>
      <w:spacing w:val="15"/>
    </w:rPr>
  </w:style>
  <w:style w:type="character" w:styleId="aa">
    <w:name w:val="Subtle Emphasis"/>
    <w:basedOn w:val="a3"/>
    <w:uiPriority w:val="19"/>
    <w:qFormat/>
    <w:rsid w:val="00A623BB"/>
    <w:rPr>
      <w:rFonts w:ascii="Microsoft JhengHei UI" w:eastAsia="Microsoft JhengHei UI" w:hAnsi="Microsoft JhengHei UI"/>
      <w:i/>
      <w:iCs/>
      <w:color w:val="404040" w:themeColor="text1" w:themeTint="BF"/>
    </w:rPr>
  </w:style>
  <w:style w:type="character" w:styleId="ab">
    <w:name w:val="Emphasis"/>
    <w:basedOn w:val="a3"/>
    <w:uiPriority w:val="20"/>
    <w:qFormat/>
    <w:rsid w:val="00A623BB"/>
    <w:rPr>
      <w:rFonts w:ascii="Microsoft JhengHei UI" w:eastAsia="Microsoft JhengHei UI" w:hAnsi="Microsoft JhengHei UI"/>
      <w:i/>
      <w:iCs/>
    </w:rPr>
  </w:style>
  <w:style w:type="character" w:styleId="ac">
    <w:name w:val="Intense Emphasis"/>
    <w:basedOn w:val="a3"/>
    <w:uiPriority w:val="21"/>
    <w:qFormat/>
    <w:rsid w:val="00A623BB"/>
    <w:rPr>
      <w:rFonts w:ascii="Microsoft JhengHei UI" w:eastAsia="Microsoft JhengHei UI" w:hAnsi="Microsoft JhengHei UI"/>
      <w:i/>
      <w:iCs/>
      <w:color w:val="1F4E79" w:themeColor="accent1" w:themeShade="80"/>
    </w:rPr>
  </w:style>
  <w:style w:type="character" w:styleId="ad">
    <w:name w:val="Strong"/>
    <w:basedOn w:val="a3"/>
    <w:uiPriority w:val="22"/>
    <w:qFormat/>
    <w:rsid w:val="00A623BB"/>
    <w:rPr>
      <w:rFonts w:ascii="Microsoft JhengHei UI" w:eastAsia="Microsoft JhengHei UI" w:hAnsi="Microsoft JhengHei UI"/>
      <w:b/>
      <w:bCs/>
    </w:rPr>
  </w:style>
  <w:style w:type="paragraph" w:styleId="ae">
    <w:name w:val="Quote"/>
    <w:basedOn w:val="a2"/>
    <w:next w:val="a2"/>
    <w:link w:val="af"/>
    <w:uiPriority w:val="29"/>
    <w:qFormat/>
    <w:rsid w:val="00A623B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">
    <w:name w:val="引文 字元"/>
    <w:basedOn w:val="a3"/>
    <w:link w:val="ae"/>
    <w:uiPriority w:val="29"/>
    <w:rsid w:val="00A623BB"/>
    <w:rPr>
      <w:rFonts w:ascii="Microsoft JhengHei UI" w:eastAsia="Microsoft JhengHei UI" w:hAnsi="Microsoft JhengHei UI"/>
      <w:i/>
      <w:iCs/>
      <w:color w:val="404040" w:themeColor="text1" w:themeTint="BF"/>
    </w:rPr>
  </w:style>
  <w:style w:type="paragraph" w:styleId="af0">
    <w:name w:val="Intense Quote"/>
    <w:basedOn w:val="a2"/>
    <w:next w:val="a2"/>
    <w:link w:val="af1"/>
    <w:uiPriority w:val="30"/>
    <w:qFormat/>
    <w:rsid w:val="00A623BB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af1">
    <w:name w:val="鮮明引文 字元"/>
    <w:basedOn w:val="a3"/>
    <w:link w:val="af0"/>
    <w:uiPriority w:val="30"/>
    <w:rsid w:val="00A623BB"/>
    <w:rPr>
      <w:rFonts w:ascii="Microsoft JhengHei UI" w:eastAsia="Microsoft JhengHei UI" w:hAnsi="Microsoft JhengHei UI"/>
      <w:i/>
      <w:iCs/>
      <w:color w:val="1F4E79" w:themeColor="accent1" w:themeShade="80"/>
    </w:rPr>
  </w:style>
  <w:style w:type="character" w:styleId="af2">
    <w:name w:val="Subtle Reference"/>
    <w:basedOn w:val="a3"/>
    <w:uiPriority w:val="31"/>
    <w:qFormat/>
    <w:rsid w:val="00A623BB"/>
    <w:rPr>
      <w:rFonts w:ascii="Microsoft JhengHei UI" w:eastAsia="Microsoft JhengHei UI" w:hAnsi="Microsoft JhengHei UI"/>
      <w:smallCaps/>
      <w:color w:val="5A5A5A" w:themeColor="text1" w:themeTint="A5"/>
    </w:rPr>
  </w:style>
  <w:style w:type="character" w:styleId="af3">
    <w:name w:val="Intense Reference"/>
    <w:basedOn w:val="a3"/>
    <w:uiPriority w:val="32"/>
    <w:qFormat/>
    <w:rsid w:val="00A623BB"/>
    <w:rPr>
      <w:rFonts w:ascii="Microsoft JhengHei UI" w:eastAsia="Microsoft JhengHei UI" w:hAnsi="Microsoft JhengHei UI"/>
      <w:b/>
      <w:bCs/>
      <w:caps w:val="0"/>
      <w:smallCaps/>
      <w:color w:val="1F4E79" w:themeColor="accent1" w:themeShade="80"/>
      <w:spacing w:val="5"/>
    </w:rPr>
  </w:style>
  <w:style w:type="character" w:styleId="af4">
    <w:name w:val="Book Title"/>
    <w:basedOn w:val="a3"/>
    <w:uiPriority w:val="33"/>
    <w:qFormat/>
    <w:rsid w:val="00A623BB"/>
    <w:rPr>
      <w:rFonts w:ascii="Microsoft JhengHei UI" w:eastAsia="Microsoft JhengHei UI" w:hAnsi="Microsoft JhengHei UI"/>
      <w:b/>
      <w:bCs/>
      <w:i/>
      <w:iCs/>
      <w:spacing w:val="5"/>
    </w:rPr>
  </w:style>
  <w:style w:type="character" w:styleId="af5">
    <w:name w:val="Hyperlink"/>
    <w:basedOn w:val="a3"/>
    <w:uiPriority w:val="99"/>
    <w:unhideWhenUsed/>
    <w:rsid w:val="00A623BB"/>
    <w:rPr>
      <w:rFonts w:ascii="Microsoft JhengHei UI" w:eastAsia="Microsoft JhengHei UI" w:hAnsi="Microsoft JhengHei UI"/>
      <w:color w:val="1F4E79" w:themeColor="accent1" w:themeShade="80"/>
      <w:u w:val="single"/>
    </w:rPr>
  </w:style>
  <w:style w:type="character" w:styleId="af6">
    <w:name w:val="FollowedHyperlink"/>
    <w:basedOn w:val="a3"/>
    <w:uiPriority w:val="99"/>
    <w:unhideWhenUsed/>
    <w:rsid w:val="00A623BB"/>
    <w:rPr>
      <w:rFonts w:ascii="Microsoft JhengHei UI" w:eastAsia="Microsoft JhengHei UI" w:hAnsi="Microsoft JhengHei UI"/>
      <w:color w:val="954F72" w:themeColor="followedHyperlink"/>
      <w:u w:val="single"/>
    </w:rPr>
  </w:style>
  <w:style w:type="paragraph" w:styleId="af7">
    <w:name w:val="caption"/>
    <w:basedOn w:val="a2"/>
    <w:next w:val="a2"/>
    <w:uiPriority w:val="35"/>
    <w:unhideWhenUsed/>
    <w:qFormat/>
    <w:rsid w:val="00A623BB"/>
    <w:pPr>
      <w:spacing w:after="200"/>
    </w:pPr>
    <w:rPr>
      <w:i/>
      <w:iCs/>
      <w:color w:val="44546A" w:themeColor="text2"/>
      <w:szCs w:val="18"/>
    </w:rPr>
  </w:style>
  <w:style w:type="paragraph" w:styleId="af8">
    <w:name w:val="Balloon Text"/>
    <w:basedOn w:val="a2"/>
    <w:link w:val="af9"/>
    <w:uiPriority w:val="99"/>
    <w:semiHidden/>
    <w:unhideWhenUsed/>
    <w:rsid w:val="00A623BB"/>
    <w:rPr>
      <w:rFonts w:cs="Segoe UI"/>
      <w:szCs w:val="18"/>
    </w:rPr>
  </w:style>
  <w:style w:type="character" w:customStyle="1" w:styleId="af9">
    <w:name w:val="註解方塊文字 字元"/>
    <w:basedOn w:val="a3"/>
    <w:link w:val="af8"/>
    <w:uiPriority w:val="99"/>
    <w:semiHidden/>
    <w:rsid w:val="00A623BB"/>
    <w:rPr>
      <w:rFonts w:ascii="Microsoft JhengHei UI" w:eastAsia="Microsoft JhengHei UI" w:hAnsi="Microsoft JhengHei UI" w:cs="Segoe UI"/>
      <w:szCs w:val="18"/>
    </w:rPr>
  </w:style>
  <w:style w:type="paragraph" w:styleId="afa">
    <w:name w:val="Block Text"/>
    <w:basedOn w:val="a2"/>
    <w:uiPriority w:val="99"/>
    <w:semiHidden/>
    <w:unhideWhenUsed/>
    <w:rsid w:val="00A623BB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i/>
      <w:iCs/>
      <w:color w:val="1F4E79" w:themeColor="accent1" w:themeShade="80"/>
    </w:rPr>
  </w:style>
  <w:style w:type="paragraph" w:styleId="33">
    <w:name w:val="Body Text 3"/>
    <w:basedOn w:val="a2"/>
    <w:link w:val="34"/>
    <w:uiPriority w:val="99"/>
    <w:semiHidden/>
    <w:unhideWhenUsed/>
    <w:rsid w:val="00A623BB"/>
    <w:pPr>
      <w:spacing w:after="120"/>
    </w:pPr>
    <w:rPr>
      <w:szCs w:val="16"/>
    </w:rPr>
  </w:style>
  <w:style w:type="character" w:customStyle="1" w:styleId="34">
    <w:name w:val="本文 3 字元"/>
    <w:basedOn w:val="a3"/>
    <w:link w:val="33"/>
    <w:uiPriority w:val="99"/>
    <w:semiHidden/>
    <w:rsid w:val="00A623BB"/>
    <w:rPr>
      <w:rFonts w:ascii="Microsoft JhengHei UI" w:eastAsia="Microsoft JhengHei UI" w:hAnsi="Microsoft JhengHei UI"/>
      <w:szCs w:val="16"/>
    </w:rPr>
  </w:style>
  <w:style w:type="paragraph" w:styleId="35">
    <w:name w:val="Body Text Indent 3"/>
    <w:basedOn w:val="a2"/>
    <w:link w:val="36"/>
    <w:uiPriority w:val="99"/>
    <w:semiHidden/>
    <w:unhideWhenUsed/>
    <w:rsid w:val="00A623BB"/>
    <w:pPr>
      <w:spacing w:after="120"/>
      <w:ind w:left="360"/>
    </w:pPr>
    <w:rPr>
      <w:szCs w:val="16"/>
    </w:rPr>
  </w:style>
  <w:style w:type="character" w:customStyle="1" w:styleId="36">
    <w:name w:val="本文縮排 3 字元"/>
    <w:basedOn w:val="a3"/>
    <w:link w:val="35"/>
    <w:uiPriority w:val="99"/>
    <w:semiHidden/>
    <w:rsid w:val="00A623BB"/>
    <w:rPr>
      <w:rFonts w:ascii="Microsoft JhengHei UI" w:eastAsia="Microsoft JhengHei UI" w:hAnsi="Microsoft JhengHei UI"/>
      <w:szCs w:val="16"/>
    </w:rPr>
  </w:style>
  <w:style w:type="character" w:styleId="afb">
    <w:name w:val="annotation reference"/>
    <w:basedOn w:val="a3"/>
    <w:uiPriority w:val="99"/>
    <w:semiHidden/>
    <w:unhideWhenUsed/>
    <w:rsid w:val="00A623BB"/>
    <w:rPr>
      <w:rFonts w:ascii="Microsoft JhengHei UI" w:eastAsia="Microsoft JhengHei UI" w:hAnsi="Microsoft JhengHei UI"/>
      <w:sz w:val="22"/>
      <w:szCs w:val="16"/>
    </w:rPr>
  </w:style>
  <w:style w:type="paragraph" w:styleId="afc">
    <w:name w:val="annotation text"/>
    <w:basedOn w:val="a2"/>
    <w:link w:val="afd"/>
    <w:uiPriority w:val="99"/>
    <w:semiHidden/>
    <w:unhideWhenUsed/>
    <w:rsid w:val="00A623BB"/>
    <w:rPr>
      <w:szCs w:val="20"/>
    </w:rPr>
  </w:style>
  <w:style w:type="character" w:customStyle="1" w:styleId="afd">
    <w:name w:val="註解文字 字元"/>
    <w:basedOn w:val="a3"/>
    <w:link w:val="afc"/>
    <w:uiPriority w:val="99"/>
    <w:semiHidden/>
    <w:rsid w:val="00A623BB"/>
    <w:rPr>
      <w:rFonts w:ascii="Microsoft JhengHei UI" w:eastAsia="Microsoft JhengHei UI" w:hAnsi="Microsoft JhengHei UI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A623BB"/>
    <w:rPr>
      <w:b/>
      <w:bCs/>
    </w:rPr>
  </w:style>
  <w:style w:type="character" w:customStyle="1" w:styleId="aff">
    <w:name w:val="註解主旨 字元"/>
    <w:basedOn w:val="afd"/>
    <w:link w:val="afe"/>
    <w:uiPriority w:val="99"/>
    <w:semiHidden/>
    <w:rsid w:val="00A623BB"/>
    <w:rPr>
      <w:rFonts w:ascii="Microsoft JhengHei UI" w:eastAsia="Microsoft JhengHei UI" w:hAnsi="Microsoft JhengHei UI"/>
      <w:b/>
      <w:bCs/>
      <w:szCs w:val="20"/>
    </w:rPr>
  </w:style>
  <w:style w:type="paragraph" w:styleId="aff0">
    <w:name w:val="Document Map"/>
    <w:basedOn w:val="a2"/>
    <w:link w:val="aff1"/>
    <w:uiPriority w:val="99"/>
    <w:semiHidden/>
    <w:unhideWhenUsed/>
    <w:rsid w:val="00A623BB"/>
    <w:rPr>
      <w:rFonts w:cs="Segoe UI"/>
      <w:szCs w:val="16"/>
    </w:rPr>
  </w:style>
  <w:style w:type="character" w:customStyle="1" w:styleId="aff1">
    <w:name w:val="文件引導模式 字元"/>
    <w:basedOn w:val="a3"/>
    <w:link w:val="aff0"/>
    <w:uiPriority w:val="99"/>
    <w:semiHidden/>
    <w:rsid w:val="00A623BB"/>
    <w:rPr>
      <w:rFonts w:ascii="Microsoft JhengHei UI" w:eastAsia="Microsoft JhengHei UI" w:hAnsi="Microsoft JhengHei UI" w:cs="Segoe UI"/>
      <w:szCs w:val="16"/>
    </w:rPr>
  </w:style>
  <w:style w:type="paragraph" w:styleId="aff2">
    <w:name w:val="endnote text"/>
    <w:basedOn w:val="a2"/>
    <w:link w:val="aff3"/>
    <w:uiPriority w:val="99"/>
    <w:semiHidden/>
    <w:unhideWhenUsed/>
    <w:rsid w:val="00A623BB"/>
    <w:rPr>
      <w:szCs w:val="20"/>
    </w:rPr>
  </w:style>
  <w:style w:type="character" w:customStyle="1" w:styleId="aff3">
    <w:name w:val="章節附註文字 字元"/>
    <w:basedOn w:val="a3"/>
    <w:link w:val="aff2"/>
    <w:uiPriority w:val="99"/>
    <w:semiHidden/>
    <w:rsid w:val="00A623BB"/>
    <w:rPr>
      <w:rFonts w:ascii="Microsoft JhengHei UI" w:eastAsia="Microsoft JhengHei UI" w:hAnsi="Microsoft JhengHei UI"/>
      <w:szCs w:val="20"/>
    </w:rPr>
  </w:style>
  <w:style w:type="paragraph" w:styleId="aff4">
    <w:name w:val="envelope return"/>
    <w:basedOn w:val="a2"/>
    <w:uiPriority w:val="99"/>
    <w:semiHidden/>
    <w:unhideWhenUsed/>
    <w:rsid w:val="00A623BB"/>
    <w:rPr>
      <w:rFonts w:cstheme="majorBidi"/>
      <w:szCs w:val="20"/>
    </w:rPr>
  </w:style>
  <w:style w:type="paragraph" w:styleId="aff5">
    <w:name w:val="footnote text"/>
    <w:basedOn w:val="a2"/>
    <w:link w:val="aff6"/>
    <w:uiPriority w:val="99"/>
    <w:semiHidden/>
    <w:unhideWhenUsed/>
    <w:rsid w:val="00A623BB"/>
    <w:rPr>
      <w:szCs w:val="20"/>
    </w:rPr>
  </w:style>
  <w:style w:type="character" w:customStyle="1" w:styleId="aff6">
    <w:name w:val="註腳文字 字元"/>
    <w:basedOn w:val="a3"/>
    <w:link w:val="aff5"/>
    <w:uiPriority w:val="99"/>
    <w:semiHidden/>
    <w:rsid w:val="00A623BB"/>
    <w:rPr>
      <w:rFonts w:ascii="Microsoft JhengHei UI" w:eastAsia="Microsoft JhengHei UI" w:hAnsi="Microsoft JhengHei UI"/>
      <w:szCs w:val="20"/>
    </w:rPr>
  </w:style>
  <w:style w:type="character" w:styleId="HTML">
    <w:name w:val="HTML Code"/>
    <w:basedOn w:val="a3"/>
    <w:uiPriority w:val="99"/>
    <w:semiHidden/>
    <w:unhideWhenUsed/>
    <w:rsid w:val="00A623BB"/>
    <w:rPr>
      <w:rFonts w:ascii="Microsoft JhengHei UI" w:eastAsia="Microsoft JhengHei UI" w:hAnsi="Microsoft JhengHei UI"/>
      <w:sz w:val="22"/>
      <w:szCs w:val="20"/>
    </w:rPr>
  </w:style>
  <w:style w:type="character" w:styleId="HTML0">
    <w:name w:val="HTML Keyboard"/>
    <w:basedOn w:val="a3"/>
    <w:uiPriority w:val="99"/>
    <w:semiHidden/>
    <w:unhideWhenUsed/>
    <w:rsid w:val="00A623BB"/>
    <w:rPr>
      <w:rFonts w:ascii="Microsoft JhengHei UI" w:eastAsia="Microsoft JhengHei UI" w:hAnsi="Microsoft JhengHei UI"/>
      <w:sz w:val="22"/>
      <w:szCs w:val="20"/>
    </w:rPr>
  </w:style>
  <w:style w:type="paragraph" w:styleId="HTML1">
    <w:name w:val="HTML Preformatted"/>
    <w:basedOn w:val="a2"/>
    <w:link w:val="HTML2"/>
    <w:uiPriority w:val="99"/>
    <w:semiHidden/>
    <w:unhideWhenUsed/>
    <w:rsid w:val="00A623BB"/>
    <w:rPr>
      <w:szCs w:val="20"/>
    </w:rPr>
  </w:style>
  <w:style w:type="character" w:customStyle="1" w:styleId="HTML2">
    <w:name w:val="HTML 預設格式 字元"/>
    <w:basedOn w:val="a3"/>
    <w:link w:val="HTML1"/>
    <w:uiPriority w:val="99"/>
    <w:semiHidden/>
    <w:rsid w:val="00A623BB"/>
    <w:rPr>
      <w:rFonts w:ascii="Microsoft JhengHei UI" w:eastAsia="Microsoft JhengHei UI" w:hAnsi="Microsoft JhengHei UI"/>
      <w:szCs w:val="20"/>
    </w:rPr>
  </w:style>
  <w:style w:type="character" w:styleId="HTML3">
    <w:name w:val="HTML Typewriter"/>
    <w:basedOn w:val="a3"/>
    <w:uiPriority w:val="99"/>
    <w:semiHidden/>
    <w:unhideWhenUsed/>
    <w:rsid w:val="00A623BB"/>
    <w:rPr>
      <w:rFonts w:ascii="Microsoft JhengHei UI" w:eastAsia="Microsoft JhengHei UI" w:hAnsi="Microsoft JhengHei UI"/>
      <w:sz w:val="22"/>
      <w:szCs w:val="20"/>
    </w:rPr>
  </w:style>
  <w:style w:type="paragraph" w:styleId="aff7">
    <w:name w:val="macro"/>
    <w:link w:val="aff8"/>
    <w:uiPriority w:val="99"/>
    <w:semiHidden/>
    <w:unhideWhenUsed/>
    <w:rsid w:val="00A623B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Microsoft JhengHei UI" w:eastAsia="Microsoft JhengHei UI" w:hAnsi="Microsoft JhengHei UI"/>
      <w:szCs w:val="20"/>
    </w:rPr>
  </w:style>
  <w:style w:type="character" w:customStyle="1" w:styleId="aff8">
    <w:name w:val="巨集文字 字元"/>
    <w:basedOn w:val="a3"/>
    <w:link w:val="aff7"/>
    <w:uiPriority w:val="99"/>
    <w:semiHidden/>
    <w:rsid w:val="00A623BB"/>
    <w:rPr>
      <w:rFonts w:ascii="Microsoft JhengHei UI" w:eastAsia="Microsoft JhengHei UI" w:hAnsi="Microsoft JhengHei UI"/>
      <w:szCs w:val="20"/>
    </w:rPr>
  </w:style>
  <w:style w:type="paragraph" w:styleId="aff9">
    <w:name w:val="Plain Text"/>
    <w:basedOn w:val="a2"/>
    <w:link w:val="affa"/>
    <w:uiPriority w:val="99"/>
    <w:semiHidden/>
    <w:unhideWhenUsed/>
    <w:rsid w:val="00A623BB"/>
    <w:rPr>
      <w:szCs w:val="21"/>
    </w:rPr>
  </w:style>
  <w:style w:type="character" w:customStyle="1" w:styleId="affa">
    <w:name w:val="純文字 字元"/>
    <w:basedOn w:val="a3"/>
    <w:link w:val="aff9"/>
    <w:uiPriority w:val="99"/>
    <w:semiHidden/>
    <w:rsid w:val="00A623BB"/>
    <w:rPr>
      <w:rFonts w:ascii="Microsoft JhengHei UI" w:eastAsia="Microsoft JhengHei UI" w:hAnsi="Microsoft JhengHei UI"/>
      <w:szCs w:val="21"/>
    </w:rPr>
  </w:style>
  <w:style w:type="character" w:styleId="affb">
    <w:name w:val="Placeholder Text"/>
    <w:basedOn w:val="a3"/>
    <w:uiPriority w:val="99"/>
    <w:semiHidden/>
    <w:rsid w:val="00A623BB"/>
    <w:rPr>
      <w:rFonts w:ascii="Microsoft JhengHei UI" w:eastAsia="Microsoft JhengHei UI" w:hAnsi="Microsoft JhengHei UI"/>
      <w:color w:val="3B3838" w:themeColor="background2" w:themeShade="40"/>
    </w:rPr>
  </w:style>
  <w:style w:type="paragraph" w:styleId="affc">
    <w:name w:val="header"/>
    <w:basedOn w:val="a2"/>
    <w:link w:val="affd"/>
    <w:uiPriority w:val="99"/>
    <w:unhideWhenUsed/>
    <w:rsid w:val="00A623BB"/>
  </w:style>
  <w:style w:type="character" w:customStyle="1" w:styleId="affd">
    <w:name w:val="頁首 字元"/>
    <w:basedOn w:val="a3"/>
    <w:link w:val="affc"/>
    <w:uiPriority w:val="99"/>
    <w:rsid w:val="00A623BB"/>
    <w:rPr>
      <w:rFonts w:ascii="Microsoft JhengHei UI" w:eastAsia="Microsoft JhengHei UI" w:hAnsi="Microsoft JhengHei UI"/>
    </w:rPr>
  </w:style>
  <w:style w:type="paragraph" w:styleId="affe">
    <w:name w:val="footer"/>
    <w:basedOn w:val="a2"/>
    <w:link w:val="afff"/>
    <w:uiPriority w:val="99"/>
    <w:unhideWhenUsed/>
    <w:rsid w:val="00A623BB"/>
  </w:style>
  <w:style w:type="character" w:customStyle="1" w:styleId="afff">
    <w:name w:val="頁尾 字元"/>
    <w:basedOn w:val="a3"/>
    <w:link w:val="affe"/>
    <w:uiPriority w:val="99"/>
    <w:rsid w:val="00A623BB"/>
    <w:rPr>
      <w:rFonts w:ascii="Microsoft JhengHei UI" w:eastAsia="Microsoft JhengHei UI" w:hAnsi="Microsoft JhengHei UI"/>
    </w:rPr>
  </w:style>
  <w:style w:type="paragraph" w:styleId="91">
    <w:name w:val="toc 9"/>
    <w:basedOn w:val="a2"/>
    <w:next w:val="a2"/>
    <w:autoRedefine/>
    <w:uiPriority w:val="39"/>
    <w:semiHidden/>
    <w:unhideWhenUsed/>
    <w:rsid w:val="00A623BB"/>
    <w:pPr>
      <w:spacing w:after="120"/>
      <w:ind w:left="1757"/>
    </w:pPr>
  </w:style>
  <w:style w:type="character" w:styleId="afff0">
    <w:name w:val="Mention"/>
    <w:basedOn w:val="a3"/>
    <w:uiPriority w:val="99"/>
    <w:semiHidden/>
    <w:unhideWhenUsed/>
    <w:rsid w:val="00A623BB"/>
    <w:rPr>
      <w:rFonts w:ascii="Microsoft JhengHei UI" w:eastAsia="Microsoft JhengHei UI" w:hAnsi="Microsoft JhengHei U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A623BB"/>
    <w:pPr>
      <w:numPr>
        <w:numId w:val="24"/>
      </w:numPr>
    </w:pPr>
  </w:style>
  <w:style w:type="numbering" w:styleId="1ai">
    <w:name w:val="Outline List 1"/>
    <w:basedOn w:val="a5"/>
    <w:uiPriority w:val="99"/>
    <w:semiHidden/>
    <w:unhideWhenUsed/>
    <w:rsid w:val="00A623BB"/>
    <w:pPr>
      <w:numPr>
        <w:numId w:val="25"/>
      </w:numPr>
    </w:pPr>
  </w:style>
  <w:style w:type="character" w:styleId="HTML4">
    <w:name w:val="HTML Variable"/>
    <w:basedOn w:val="a3"/>
    <w:uiPriority w:val="99"/>
    <w:semiHidden/>
    <w:unhideWhenUsed/>
    <w:rsid w:val="00A623BB"/>
    <w:rPr>
      <w:rFonts w:ascii="Microsoft JhengHei UI" w:eastAsia="Microsoft JhengHei UI" w:hAnsi="Microsoft JhengHei UI"/>
      <w:i/>
      <w:iCs/>
    </w:rPr>
  </w:style>
  <w:style w:type="paragraph" w:styleId="HTML5">
    <w:name w:val="HTML Address"/>
    <w:basedOn w:val="a2"/>
    <w:link w:val="HTML6"/>
    <w:uiPriority w:val="99"/>
    <w:semiHidden/>
    <w:unhideWhenUsed/>
    <w:rsid w:val="00A623BB"/>
    <w:rPr>
      <w:i/>
      <w:iCs/>
    </w:rPr>
  </w:style>
  <w:style w:type="character" w:customStyle="1" w:styleId="HTML6">
    <w:name w:val="HTML 位址 字元"/>
    <w:basedOn w:val="a3"/>
    <w:link w:val="HTML5"/>
    <w:uiPriority w:val="99"/>
    <w:semiHidden/>
    <w:rsid w:val="00A623BB"/>
    <w:rPr>
      <w:rFonts w:ascii="Microsoft JhengHei UI" w:eastAsia="Microsoft JhengHei UI" w:hAnsi="Microsoft JhengHei UI"/>
      <w:i/>
      <w:iCs/>
    </w:rPr>
  </w:style>
  <w:style w:type="character" w:styleId="HTML7">
    <w:name w:val="HTML Definition"/>
    <w:basedOn w:val="a3"/>
    <w:uiPriority w:val="99"/>
    <w:semiHidden/>
    <w:unhideWhenUsed/>
    <w:rsid w:val="00A623BB"/>
    <w:rPr>
      <w:rFonts w:ascii="Microsoft JhengHei UI" w:eastAsia="Microsoft JhengHei UI" w:hAnsi="Microsoft JhengHei UI"/>
      <w:i/>
      <w:iCs/>
    </w:rPr>
  </w:style>
  <w:style w:type="character" w:styleId="HTML8">
    <w:name w:val="HTML Cite"/>
    <w:basedOn w:val="a3"/>
    <w:uiPriority w:val="99"/>
    <w:semiHidden/>
    <w:unhideWhenUsed/>
    <w:rsid w:val="00A623BB"/>
    <w:rPr>
      <w:rFonts w:ascii="Microsoft JhengHei UI" w:eastAsia="Microsoft JhengHei UI" w:hAnsi="Microsoft JhengHei UI"/>
      <w:i/>
      <w:iCs/>
    </w:rPr>
  </w:style>
  <w:style w:type="character" w:styleId="HTML9">
    <w:name w:val="HTML Sample"/>
    <w:basedOn w:val="a3"/>
    <w:uiPriority w:val="99"/>
    <w:semiHidden/>
    <w:unhideWhenUsed/>
    <w:rsid w:val="00A623BB"/>
    <w:rPr>
      <w:rFonts w:ascii="Microsoft JhengHei UI" w:eastAsia="Microsoft JhengHei UI" w:hAnsi="Microsoft JhengHei UI"/>
      <w:sz w:val="24"/>
      <w:szCs w:val="24"/>
    </w:rPr>
  </w:style>
  <w:style w:type="character" w:styleId="HTMLa">
    <w:name w:val="HTML Acronym"/>
    <w:basedOn w:val="a3"/>
    <w:uiPriority w:val="99"/>
    <w:semiHidden/>
    <w:unhideWhenUsed/>
    <w:rsid w:val="00A623BB"/>
    <w:rPr>
      <w:rFonts w:ascii="Microsoft JhengHei UI" w:eastAsia="Microsoft JhengHei UI" w:hAnsi="Microsoft JhengHei UI"/>
    </w:rPr>
  </w:style>
  <w:style w:type="paragraph" w:styleId="11">
    <w:name w:val="toc 1"/>
    <w:basedOn w:val="a2"/>
    <w:next w:val="a2"/>
    <w:autoRedefine/>
    <w:uiPriority w:val="39"/>
    <w:semiHidden/>
    <w:unhideWhenUsed/>
    <w:rsid w:val="00A623BB"/>
    <w:pPr>
      <w:spacing w:after="100"/>
    </w:pPr>
  </w:style>
  <w:style w:type="paragraph" w:styleId="23">
    <w:name w:val="toc 2"/>
    <w:basedOn w:val="a2"/>
    <w:next w:val="a2"/>
    <w:autoRedefine/>
    <w:uiPriority w:val="39"/>
    <w:semiHidden/>
    <w:unhideWhenUsed/>
    <w:rsid w:val="00A623BB"/>
    <w:pPr>
      <w:spacing w:after="100"/>
      <w:ind w:left="220"/>
    </w:pPr>
  </w:style>
  <w:style w:type="paragraph" w:styleId="37">
    <w:name w:val="toc 3"/>
    <w:basedOn w:val="a2"/>
    <w:next w:val="a2"/>
    <w:autoRedefine/>
    <w:uiPriority w:val="39"/>
    <w:semiHidden/>
    <w:unhideWhenUsed/>
    <w:rsid w:val="00A623BB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unhideWhenUsed/>
    <w:rsid w:val="00A623BB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unhideWhenUsed/>
    <w:rsid w:val="00A623BB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unhideWhenUsed/>
    <w:rsid w:val="00A623BB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unhideWhenUsed/>
    <w:rsid w:val="00A623BB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unhideWhenUsed/>
    <w:rsid w:val="00A623BB"/>
    <w:pPr>
      <w:spacing w:after="100"/>
      <w:ind w:left="1540"/>
    </w:pPr>
  </w:style>
  <w:style w:type="paragraph" w:styleId="afff1">
    <w:name w:val="TOC Heading"/>
    <w:basedOn w:val="1"/>
    <w:next w:val="a2"/>
    <w:uiPriority w:val="39"/>
    <w:semiHidden/>
    <w:unhideWhenUsed/>
    <w:qFormat/>
    <w:rsid w:val="00A623BB"/>
    <w:pPr>
      <w:outlineLvl w:val="9"/>
    </w:pPr>
    <w:rPr>
      <w:color w:val="2E74B5" w:themeColor="accent1" w:themeShade="BF"/>
    </w:rPr>
  </w:style>
  <w:style w:type="table" w:styleId="afff2">
    <w:name w:val="Table Professional"/>
    <w:basedOn w:val="a4"/>
    <w:uiPriority w:val="99"/>
    <w:semiHidden/>
    <w:unhideWhenUsed/>
    <w:rsid w:val="00A623B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4"/>
    <w:uiPriority w:val="65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rsid w:val="00A623BB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4"/>
    <w:uiPriority w:val="63"/>
    <w:semiHidden/>
    <w:unhideWhenUsed/>
    <w:rsid w:val="00A623B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rsid w:val="00A623BB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A623BB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A623BB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A623BB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A623BB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A623BB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A623B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rsid w:val="00A623B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A623B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A623B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A623B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A623B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A623B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4"/>
    <w:uiPriority w:val="67"/>
    <w:semiHidden/>
    <w:unhideWhenUsed/>
    <w:rsid w:val="00A623B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A623BB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A623BB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A623BB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A623BB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A623BB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A623BB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8">
    <w:name w:val="Medium Grid 3"/>
    <w:basedOn w:val="a4"/>
    <w:uiPriority w:val="69"/>
    <w:semiHidden/>
    <w:unhideWhenUsed/>
    <w:rsid w:val="00A623B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A623B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A623B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A623B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A623B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A623B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A623B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ff3">
    <w:name w:val="Bibliography"/>
    <w:basedOn w:val="a2"/>
    <w:next w:val="a2"/>
    <w:uiPriority w:val="37"/>
    <w:semiHidden/>
    <w:unhideWhenUsed/>
    <w:rsid w:val="00A623BB"/>
  </w:style>
  <w:style w:type="character" w:styleId="afff4">
    <w:name w:val="Hashtag"/>
    <w:basedOn w:val="a3"/>
    <w:uiPriority w:val="99"/>
    <w:semiHidden/>
    <w:unhideWhenUsed/>
    <w:rsid w:val="00A623BB"/>
    <w:rPr>
      <w:rFonts w:ascii="Microsoft JhengHei UI" w:eastAsia="Microsoft JhengHei UI" w:hAnsi="Microsoft JhengHei UI"/>
      <w:color w:val="2B579A"/>
      <w:shd w:val="clear" w:color="auto" w:fill="E1DFDD"/>
    </w:rPr>
  </w:style>
  <w:style w:type="paragraph" w:styleId="afff5">
    <w:name w:val="Message Header"/>
    <w:basedOn w:val="a2"/>
    <w:link w:val="afff6"/>
    <w:uiPriority w:val="99"/>
    <w:semiHidden/>
    <w:unhideWhenUsed/>
    <w:rsid w:val="00A623B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theme="majorBidi"/>
      <w:sz w:val="24"/>
      <w:szCs w:val="24"/>
    </w:rPr>
  </w:style>
  <w:style w:type="character" w:customStyle="1" w:styleId="afff6">
    <w:name w:val="訊息欄位名稱 字元"/>
    <w:basedOn w:val="a3"/>
    <w:link w:val="afff5"/>
    <w:uiPriority w:val="99"/>
    <w:semiHidden/>
    <w:rsid w:val="00A623BB"/>
    <w:rPr>
      <w:rFonts w:ascii="Microsoft JhengHei UI" w:eastAsia="Microsoft JhengHei UI" w:hAnsi="Microsoft JhengHei UI" w:cstheme="majorBidi"/>
      <w:sz w:val="24"/>
      <w:szCs w:val="24"/>
      <w:shd w:val="pct20" w:color="auto" w:fill="auto"/>
    </w:rPr>
  </w:style>
  <w:style w:type="table" w:styleId="afff7">
    <w:name w:val="Table Elegant"/>
    <w:basedOn w:val="a4"/>
    <w:uiPriority w:val="99"/>
    <w:semiHidden/>
    <w:unhideWhenUsed/>
    <w:rsid w:val="00A623BB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8">
    <w:name w:val="List"/>
    <w:basedOn w:val="a2"/>
    <w:uiPriority w:val="99"/>
    <w:semiHidden/>
    <w:unhideWhenUsed/>
    <w:rsid w:val="00A623BB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A623BB"/>
    <w:pPr>
      <w:ind w:left="720" w:hanging="360"/>
      <w:contextualSpacing/>
    </w:pPr>
  </w:style>
  <w:style w:type="paragraph" w:styleId="39">
    <w:name w:val="List 3"/>
    <w:basedOn w:val="a2"/>
    <w:uiPriority w:val="99"/>
    <w:semiHidden/>
    <w:unhideWhenUsed/>
    <w:rsid w:val="00A623BB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A623BB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A623BB"/>
    <w:pPr>
      <w:ind w:left="1800" w:hanging="360"/>
      <w:contextualSpacing/>
    </w:pPr>
  </w:style>
  <w:style w:type="table" w:styleId="15">
    <w:name w:val="Table List 1"/>
    <w:basedOn w:val="a4"/>
    <w:uiPriority w:val="99"/>
    <w:semiHidden/>
    <w:unhideWhenUsed/>
    <w:rsid w:val="00A623BB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List 2"/>
    <w:basedOn w:val="a4"/>
    <w:uiPriority w:val="99"/>
    <w:semiHidden/>
    <w:unhideWhenUsed/>
    <w:rsid w:val="00A623BB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List 3"/>
    <w:basedOn w:val="a4"/>
    <w:uiPriority w:val="99"/>
    <w:semiHidden/>
    <w:unhideWhenUsed/>
    <w:rsid w:val="00A623BB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List 4"/>
    <w:basedOn w:val="a4"/>
    <w:uiPriority w:val="99"/>
    <w:semiHidden/>
    <w:unhideWhenUsed/>
    <w:rsid w:val="00A623BB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4"/>
    <w:uiPriority w:val="99"/>
    <w:semiHidden/>
    <w:unhideWhenUsed/>
    <w:rsid w:val="00A623B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uiPriority w:val="99"/>
    <w:semiHidden/>
    <w:unhideWhenUsed/>
    <w:rsid w:val="00A623BB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2">
    <w:name w:val="Table List 7"/>
    <w:basedOn w:val="a4"/>
    <w:uiPriority w:val="99"/>
    <w:semiHidden/>
    <w:unhideWhenUsed/>
    <w:rsid w:val="00A623BB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A623BB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9">
    <w:name w:val="List Continue"/>
    <w:basedOn w:val="a2"/>
    <w:uiPriority w:val="99"/>
    <w:semiHidden/>
    <w:unhideWhenUsed/>
    <w:rsid w:val="00A623BB"/>
    <w:pPr>
      <w:spacing w:after="120"/>
      <w:ind w:left="360"/>
      <w:contextualSpacing/>
    </w:pPr>
  </w:style>
  <w:style w:type="paragraph" w:styleId="29">
    <w:name w:val="List Continue 2"/>
    <w:basedOn w:val="a2"/>
    <w:uiPriority w:val="99"/>
    <w:semiHidden/>
    <w:unhideWhenUsed/>
    <w:rsid w:val="00A623BB"/>
    <w:pPr>
      <w:spacing w:after="120"/>
      <w:ind w:left="720"/>
      <w:contextualSpacing/>
    </w:pPr>
  </w:style>
  <w:style w:type="paragraph" w:styleId="3b">
    <w:name w:val="List Continue 3"/>
    <w:basedOn w:val="a2"/>
    <w:uiPriority w:val="99"/>
    <w:semiHidden/>
    <w:unhideWhenUsed/>
    <w:rsid w:val="00A623BB"/>
    <w:pPr>
      <w:spacing w:after="120"/>
      <w:ind w:left="1080"/>
      <w:contextualSpacing/>
    </w:pPr>
  </w:style>
  <w:style w:type="paragraph" w:styleId="46">
    <w:name w:val="List Continue 4"/>
    <w:basedOn w:val="a2"/>
    <w:uiPriority w:val="99"/>
    <w:semiHidden/>
    <w:unhideWhenUsed/>
    <w:rsid w:val="00A623BB"/>
    <w:pPr>
      <w:spacing w:after="120"/>
      <w:ind w:left="1440"/>
      <w:contextualSpacing/>
    </w:pPr>
  </w:style>
  <w:style w:type="paragraph" w:styleId="56">
    <w:name w:val="List Continue 5"/>
    <w:basedOn w:val="a2"/>
    <w:uiPriority w:val="99"/>
    <w:semiHidden/>
    <w:unhideWhenUsed/>
    <w:rsid w:val="00A623BB"/>
    <w:pPr>
      <w:spacing w:after="120"/>
      <w:ind w:left="1800"/>
      <w:contextualSpacing/>
    </w:pPr>
  </w:style>
  <w:style w:type="paragraph" w:styleId="afffa">
    <w:name w:val="List Paragraph"/>
    <w:basedOn w:val="a2"/>
    <w:uiPriority w:val="34"/>
    <w:unhideWhenUsed/>
    <w:qFormat/>
    <w:rsid w:val="00A623BB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A623BB"/>
    <w:pPr>
      <w:numPr>
        <w:numId w:val="1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A623BB"/>
    <w:pPr>
      <w:numPr>
        <w:numId w:val="1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A623BB"/>
    <w:pPr>
      <w:numPr>
        <w:numId w:val="1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A623BB"/>
    <w:pPr>
      <w:numPr>
        <w:numId w:val="1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A623BB"/>
    <w:pPr>
      <w:numPr>
        <w:numId w:val="1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A623BB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A623BB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A623BB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A623BB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A623BB"/>
    <w:pPr>
      <w:numPr>
        <w:numId w:val="12"/>
      </w:numPr>
      <w:contextualSpacing/>
    </w:pPr>
  </w:style>
  <w:style w:type="table" w:styleId="16">
    <w:name w:val="Table Classic 1"/>
    <w:basedOn w:val="a4"/>
    <w:uiPriority w:val="99"/>
    <w:semiHidden/>
    <w:unhideWhenUsed/>
    <w:rsid w:val="00A623B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lassic 2"/>
    <w:basedOn w:val="a4"/>
    <w:uiPriority w:val="99"/>
    <w:semiHidden/>
    <w:unhideWhenUsed/>
    <w:rsid w:val="00A623B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lassic 3"/>
    <w:basedOn w:val="a4"/>
    <w:uiPriority w:val="99"/>
    <w:semiHidden/>
    <w:unhideWhenUsed/>
    <w:rsid w:val="00A623BB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lassic 4"/>
    <w:basedOn w:val="a4"/>
    <w:uiPriority w:val="99"/>
    <w:semiHidden/>
    <w:unhideWhenUsed/>
    <w:rsid w:val="00A623BB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b">
    <w:name w:val="table of figures"/>
    <w:basedOn w:val="a2"/>
    <w:next w:val="a2"/>
    <w:uiPriority w:val="99"/>
    <w:semiHidden/>
    <w:unhideWhenUsed/>
    <w:rsid w:val="00A623BB"/>
  </w:style>
  <w:style w:type="character" w:styleId="afffc">
    <w:name w:val="endnote reference"/>
    <w:basedOn w:val="a3"/>
    <w:uiPriority w:val="99"/>
    <w:semiHidden/>
    <w:unhideWhenUsed/>
    <w:rsid w:val="00A623BB"/>
    <w:rPr>
      <w:rFonts w:ascii="Microsoft JhengHei UI" w:eastAsia="Microsoft JhengHei UI" w:hAnsi="Microsoft JhengHei UI"/>
      <w:vertAlign w:val="superscript"/>
    </w:rPr>
  </w:style>
  <w:style w:type="paragraph" w:styleId="afffd">
    <w:name w:val="table of authorities"/>
    <w:basedOn w:val="a2"/>
    <w:next w:val="a2"/>
    <w:uiPriority w:val="99"/>
    <w:semiHidden/>
    <w:unhideWhenUsed/>
    <w:rsid w:val="00A623BB"/>
    <w:pPr>
      <w:ind w:left="220" w:hanging="220"/>
    </w:pPr>
  </w:style>
  <w:style w:type="paragraph" w:styleId="afffe">
    <w:name w:val="toa heading"/>
    <w:basedOn w:val="a2"/>
    <w:next w:val="a2"/>
    <w:uiPriority w:val="99"/>
    <w:semiHidden/>
    <w:unhideWhenUsed/>
    <w:rsid w:val="00A623BB"/>
    <w:pPr>
      <w:spacing w:before="120"/>
    </w:pPr>
    <w:rPr>
      <w:rFonts w:cstheme="majorBidi"/>
      <w:b/>
      <w:bCs/>
      <w:sz w:val="24"/>
      <w:szCs w:val="24"/>
    </w:rPr>
  </w:style>
  <w:style w:type="table" w:styleId="affff">
    <w:name w:val="Colorful List"/>
    <w:basedOn w:val="a4"/>
    <w:uiPriority w:val="72"/>
    <w:semiHidden/>
    <w:unhideWhenUsed/>
    <w:rsid w:val="00A623B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A623BB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A623BB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A623BB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A623BB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A623BB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6">
    <w:name w:val="Colorful List Accent 6"/>
    <w:basedOn w:val="a4"/>
    <w:uiPriority w:val="72"/>
    <w:rsid w:val="00A623BB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7">
    <w:name w:val="Table Colorful 1"/>
    <w:basedOn w:val="a4"/>
    <w:uiPriority w:val="99"/>
    <w:semiHidden/>
    <w:unhideWhenUsed/>
    <w:rsid w:val="00A623BB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Colorful 2"/>
    <w:basedOn w:val="a4"/>
    <w:uiPriority w:val="99"/>
    <w:semiHidden/>
    <w:unhideWhenUsed/>
    <w:rsid w:val="00A623BB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orful 3"/>
    <w:basedOn w:val="a4"/>
    <w:uiPriority w:val="99"/>
    <w:semiHidden/>
    <w:unhideWhenUsed/>
    <w:rsid w:val="00A623BB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f0">
    <w:name w:val="Colorful Shading"/>
    <w:basedOn w:val="a4"/>
    <w:uiPriority w:val="71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4"/>
    <w:uiPriority w:val="71"/>
    <w:rsid w:val="00A623BB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f1">
    <w:name w:val="Colorful Grid"/>
    <w:basedOn w:val="a4"/>
    <w:uiPriority w:val="73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-61">
    <w:name w:val="Colorful Grid Accent 6"/>
    <w:basedOn w:val="a4"/>
    <w:uiPriority w:val="73"/>
    <w:rsid w:val="00A623B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ff2">
    <w:name w:val="envelope address"/>
    <w:basedOn w:val="a2"/>
    <w:uiPriority w:val="99"/>
    <w:semiHidden/>
    <w:unhideWhenUsed/>
    <w:rsid w:val="00A623BB"/>
    <w:pPr>
      <w:framePr w:w="7920" w:h="1980" w:hRule="exact" w:hSpace="180" w:wrap="auto" w:hAnchor="page" w:xAlign="center" w:yAlign="bottom"/>
      <w:ind w:left="2880"/>
    </w:pPr>
    <w:rPr>
      <w:rFonts w:cstheme="majorBidi"/>
      <w:sz w:val="24"/>
      <w:szCs w:val="24"/>
    </w:rPr>
  </w:style>
  <w:style w:type="numbering" w:styleId="a1">
    <w:name w:val="Outline List 3"/>
    <w:basedOn w:val="a5"/>
    <w:uiPriority w:val="99"/>
    <w:semiHidden/>
    <w:unhideWhenUsed/>
    <w:rsid w:val="00A623BB"/>
    <w:pPr>
      <w:numPr>
        <w:numId w:val="26"/>
      </w:numPr>
    </w:pPr>
  </w:style>
  <w:style w:type="table" w:styleId="18">
    <w:name w:val="Plain Table 1"/>
    <w:basedOn w:val="a4"/>
    <w:uiPriority w:val="41"/>
    <w:rsid w:val="00A623B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c">
    <w:name w:val="Plain Table 2"/>
    <w:basedOn w:val="a4"/>
    <w:uiPriority w:val="42"/>
    <w:rsid w:val="00A623B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e">
    <w:name w:val="Plain Table 3"/>
    <w:basedOn w:val="a4"/>
    <w:uiPriority w:val="43"/>
    <w:rsid w:val="00A623B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A623B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A623B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3">
    <w:name w:val="No Spacing"/>
    <w:uiPriority w:val="1"/>
    <w:qFormat/>
    <w:rsid w:val="00A623BB"/>
    <w:rPr>
      <w:rFonts w:ascii="Microsoft JhengHei UI" w:eastAsia="Microsoft JhengHei UI" w:hAnsi="Microsoft JhengHei UI"/>
    </w:rPr>
  </w:style>
  <w:style w:type="paragraph" w:styleId="affff4">
    <w:name w:val="Date"/>
    <w:basedOn w:val="a2"/>
    <w:next w:val="a2"/>
    <w:link w:val="affff5"/>
    <w:uiPriority w:val="99"/>
    <w:semiHidden/>
    <w:unhideWhenUsed/>
    <w:rsid w:val="00A623BB"/>
  </w:style>
  <w:style w:type="character" w:customStyle="1" w:styleId="affff5">
    <w:name w:val="日期 字元"/>
    <w:basedOn w:val="a3"/>
    <w:link w:val="affff4"/>
    <w:uiPriority w:val="99"/>
    <w:semiHidden/>
    <w:rsid w:val="00A623BB"/>
    <w:rPr>
      <w:rFonts w:ascii="Microsoft JhengHei UI" w:eastAsia="Microsoft JhengHei UI" w:hAnsi="Microsoft JhengHei UI"/>
    </w:rPr>
  </w:style>
  <w:style w:type="paragraph" w:styleId="Web">
    <w:name w:val="Normal (Web)"/>
    <w:basedOn w:val="a2"/>
    <w:uiPriority w:val="99"/>
    <w:semiHidden/>
    <w:unhideWhenUsed/>
    <w:rsid w:val="00A623BB"/>
    <w:rPr>
      <w:rFonts w:cs="Times New Roman"/>
      <w:sz w:val="24"/>
      <w:szCs w:val="24"/>
    </w:rPr>
  </w:style>
  <w:style w:type="character" w:styleId="affff6">
    <w:name w:val="Smart Hyperlink"/>
    <w:basedOn w:val="a3"/>
    <w:uiPriority w:val="99"/>
    <w:semiHidden/>
    <w:unhideWhenUsed/>
    <w:rsid w:val="00A623BB"/>
    <w:rPr>
      <w:rFonts w:ascii="Microsoft JhengHei UI" w:eastAsia="Microsoft JhengHei UI" w:hAnsi="Microsoft JhengHei UI"/>
      <w:u w:val="dotted"/>
    </w:rPr>
  </w:style>
  <w:style w:type="character" w:styleId="affff7">
    <w:name w:val="Unresolved Mention"/>
    <w:basedOn w:val="a3"/>
    <w:uiPriority w:val="99"/>
    <w:semiHidden/>
    <w:unhideWhenUsed/>
    <w:rsid w:val="00A623BB"/>
    <w:rPr>
      <w:rFonts w:ascii="Microsoft JhengHei UI" w:eastAsia="Microsoft JhengHei UI" w:hAnsi="Microsoft JhengHei UI"/>
      <w:color w:val="605E5C"/>
      <w:shd w:val="clear" w:color="auto" w:fill="E1DFDD"/>
    </w:rPr>
  </w:style>
  <w:style w:type="paragraph" w:styleId="affff8">
    <w:name w:val="Body Text"/>
    <w:basedOn w:val="a2"/>
    <w:link w:val="affff9"/>
    <w:uiPriority w:val="99"/>
    <w:semiHidden/>
    <w:unhideWhenUsed/>
    <w:rsid w:val="00A623BB"/>
    <w:pPr>
      <w:spacing w:after="120"/>
    </w:pPr>
  </w:style>
  <w:style w:type="character" w:customStyle="1" w:styleId="affff9">
    <w:name w:val="本文 字元"/>
    <w:basedOn w:val="a3"/>
    <w:link w:val="affff8"/>
    <w:uiPriority w:val="99"/>
    <w:semiHidden/>
    <w:rsid w:val="00A623BB"/>
    <w:rPr>
      <w:rFonts w:ascii="Microsoft JhengHei UI" w:eastAsia="Microsoft JhengHei UI" w:hAnsi="Microsoft JhengHei UI"/>
    </w:rPr>
  </w:style>
  <w:style w:type="paragraph" w:styleId="2d">
    <w:name w:val="Body Text 2"/>
    <w:basedOn w:val="a2"/>
    <w:link w:val="2e"/>
    <w:uiPriority w:val="99"/>
    <w:semiHidden/>
    <w:unhideWhenUsed/>
    <w:rsid w:val="00A623BB"/>
    <w:pPr>
      <w:spacing w:after="120" w:line="480" w:lineRule="auto"/>
    </w:pPr>
  </w:style>
  <w:style w:type="character" w:customStyle="1" w:styleId="2e">
    <w:name w:val="本文 2 字元"/>
    <w:basedOn w:val="a3"/>
    <w:link w:val="2d"/>
    <w:uiPriority w:val="99"/>
    <w:semiHidden/>
    <w:rsid w:val="00A623BB"/>
    <w:rPr>
      <w:rFonts w:ascii="Microsoft JhengHei UI" w:eastAsia="Microsoft JhengHei UI" w:hAnsi="Microsoft JhengHei UI"/>
    </w:rPr>
  </w:style>
  <w:style w:type="paragraph" w:styleId="affffa">
    <w:name w:val="Body Text Indent"/>
    <w:basedOn w:val="a2"/>
    <w:link w:val="affffb"/>
    <w:uiPriority w:val="99"/>
    <w:semiHidden/>
    <w:unhideWhenUsed/>
    <w:rsid w:val="00A623BB"/>
    <w:pPr>
      <w:spacing w:after="120"/>
      <w:ind w:left="360"/>
    </w:pPr>
  </w:style>
  <w:style w:type="character" w:customStyle="1" w:styleId="affffb">
    <w:name w:val="本文縮排 字元"/>
    <w:basedOn w:val="a3"/>
    <w:link w:val="affffa"/>
    <w:uiPriority w:val="99"/>
    <w:semiHidden/>
    <w:rsid w:val="00A623BB"/>
    <w:rPr>
      <w:rFonts w:ascii="Microsoft JhengHei UI" w:eastAsia="Microsoft JhengHei UI" w:hAnsi="Microsoft JhengHei UI"/>
    </w:rPr>
  </w:style>
  <w:style w:type="paragraph" w:styleId="2f">
    <w:name w:val="Body Text Indent 2"/>
    <w:basedOn w:val="a2"/>
    <w:link w:val="2f0"/>
    <w:uiPriority w:val="99"/>
    <w:semiHidden/>
    <w:unhideWhenUsed/>
    <w:rsid w:val="00A623BB"/>
    <w:pPr>
      <w:spacing w:after="120" w:line="480" w:lineRule="auto"/>
      <w:ind w:left="360"/>
    </w:pPr>
  </w:style>
  <w:style w:type="character" w:customStyle="1" w:styleId="2f0">
    <w:name w:val="本文縮排 2 字元"/>
    <w:basedOn w:val="a3"/>
    <w:link w:val="2f"/>
    <w:uiPriority w:val="99"/>
    <w:semiHidden/>
    <w:rsid w:val="00A623BB"/>
    <w:rPr>
      <w:rFonts w:ascii="Microsoft JhengHei UI" w:eastAsia="Microsoft JhengHei UI" w:hAnsi="Microsoft JhengHei UI"/>
    </w:rPr>
  </w:style>
  <w:style w:type="paragraph" w:styleId="affffc">
    <w:name w:val="Body Text First Indent"/>
    <w:basedOn w:val="affff8"/>
    <w:link w:val="affffd"/>
    <w:uiPriority w:val="99"/>
    <w:semiHidden/>
    <w:unhideWhenUsed/>
    <w:rsid w:val="00A623BB"/>
    <w:pPr>
      <w:spacing w:after="0"/>
      <w:ind w:firstLine="360"/>
    </w:pPr>
  </w:style>
  <w:style w:type="character" w:customStyle="1" w:styleId="affffd">
    <w:name w:val="本文第一層縮排 字元"/>
    <w:basedOn w:val="affff9"/>
    <w:link w:val="affffc"/>
    <w:uiPriority w:val="99"/>
    <w:semiHidden/>
    <w:rsid w:val="00A623BB"/>
    <w:rPr>
      <w:rFonts w:ascii="Microsoft JhengHei UI" w:eastAsia="Microsoft JhengHei UI" w:hAnsi="Microsoft JhengHei UI"/>
    </w:rPr>
  </w:style>
  <w:style w:type="paragraph" w:styleId="2f1">
    <w:name w:val="Body Text First Indent 2"/>
    <w:basedOn w:val="affffa"/>
    <w:link w:val="2f2"/>
    <w:uiPriority w:val="99"/>
    <w:semiHidden/>
    <w:unhideWhenUsed/>
    <w:rsid w:val="00A623BB"/>
    <w:pPr>
      <w:spacing w:after="0"/>
      <w:ind w:firstLine="360"/>
    </w:pPr>
  </w:style>
  <w:style w:type="character" w:customStyle="1" w:styleId="2f2">
    <w:name w:val="本文第一層縮排 2 字元"/>
    <w:basedOn w:val="affffb"/>
    <w:link w:val="2f1"/>
    <w:uiPriority w:val="99"/>
    <w:semiHidden/>
    <w:rsid w:val="00A623BB"/>
    <w:rPr>
      <w:rFonts w:ascii="Microsoft JhengHei UI" w:eastAsia="Microsoft JhengHei UI" w:hAnsi="Microsoft JhengHei UI"/>
    </w:rPr>
  </w:style>
  <w:style w:type="paragraph" w:styleId="affffe">
    <w:name w:val="Normal Indent"/>
    <w:basedOn w:val="a2"/>
    <w:uiPriority w:val="99"/>
    <w:semiHidden/>
    <w:unhideWhenUsed/>
    <w:rsid w:val="00A623BB"/>
    <w:pPr>
      <w:ind w:left="720"/>
    </w:pPr>
  </w:style>
  <w:style w:type="paragraph" w:styleId="afffff">
    <w:name w:val="Note Heading"/>
    <w:basedOn w:val="a2"/>
    <w:next w:val="a2"/>
    <w:link w:val="afffff0"/>
    <w:uiPriority w:val="99"/>
    <w:semiHidden/>
    <w:unhideWhenUsed/>
    <w:rsid w:val="00A623BB"/>
  </w:style>
  <w:style w:type="character" w:customStyle="1" w:styleId="afffff0">
    <w:name w:val="註釋標題 字元"/>
    <w:basedOn w:val="a3"/>
    <w:link w:val="afffff"/>
    <w:uiPriority w:val="99"/>
    <w:semiHidden/>
    <w:rsid w:val="00A623BB"/>
    <w:rPr>
      <w:rFonts w:ascii="Microsoft JhengHei UI" w:eastAsia="Microsoft JhengHei UI" w:hAnsi="Microsoft JhengHei UI"/>
    </w:rPr>
  </w:style>
  <w:style w:type="table" w:styleId="afffff1">
    <w:name w:val="Table Contemporary"/>
    <w:basedOn w:val="a4"/>
    <w:uiPriority w:val="99"/>
    <w:semiHidden/>
    <w:unhideWhenUsed/>
    <w:rsid w:val="00A623BB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2">
    <w:name w:val="Light List"/>
    <w:basedOn w:val="a4"/>
    <w:uiPriority w:val="61"/>
    <w:semiHidden/>
    <w:unhideWhenUsed/>
    <w:rsid w:val="00A623B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4"/>
    <w:uiPriority w:val="61"/>
    <w:semiHidden/>
    <w:unhideWhenUsed/>
    <w:rsid w:val="00A623BB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A623BB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A623BB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A623BB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A623BB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A623BB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f3">
    <w:name w:val="Light Shading"/>
    <w:basedOn w:val="a4"/>
    <w:uiPriority w:val="60"/>
    <w:semiHidden/>
    <w:unhideWhenUsed/>
    <w:rsid w:val="00A623B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4"/>
    <w:uiPriority w:val="60"/>
    <w:semiHidden/>
    <w:unhideWhenUsed/>
    <w:rsid w:val="00A623BB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A623BB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A623BB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A623BB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A623BB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A623BB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f4">
    <w:name w:val="Light Grid"/>
    <w:basedOn w:val="a4"/>
    <w:uiPriority w:val="62"/>
    <w:semiHidden/>
    <w:unhideWhenUsed/>
    <w:rsid w:val="00A623B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4"/>
    <w:uiPriority w:val="62"/>
    <w:rsid w:val="00A623BB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A623BB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A623BB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A623BB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A623BB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A623BB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f5">
    <w:name w:val="Dark List"/>
    <w:basedOn w:val="a4"/>
    <w:uiPriority w:val="70"/>
    <w:semiHidden/>
    <w:unhideWhenUsed/>
    <w:rsid w:val="00A623B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A623BB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A623BB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A623BB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A623BB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A623BB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-65">
    <w:name w:val="Dark List Accent 6"/>
    <w:basedOn w:val="a4"/>
    <w:uiPriority w:val="70"/>
    <w:rsid w:val="00A623BB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19">
    <w:name w:val="List Table 1 Light"/>
    <w:basedOn w:val="a4"/>
    <w:uiPriority w:val="46"/>
    <w:rsid w:val="00A623B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4"/>
    <w:uiPriority w:val="46"/>
    <w:rsid w:val="00A623B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-22">
    <w:name w:val="List Table 1 Light Accent 2"/>
    <w:basedOn w:val="a4"/>
    <w:uiPriority w:val="46"/>
    <w:rsid w:val="00A623B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1-32">
    <w:name w:val="List Table 1 Light Accent 3"/>
    <w:basedOn w:val="a4"/>
    <w:uiPriority w:val="46"/>
    <w:rsid w:val="00A623B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2">
    <w:name w:val="List Table 1 Light Accent 4"/>
    <w:basedOn w:val="a4"/>
    <w:uiPriority w:val="46"/>
    <w:rsid w:val="00A623B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2">
    <w:name w:val="List Table 1 Light Accent 5"/>
    <w:basedOn w:val="a4"/>
    <w:uiPriority w:val="46"/>
    <w:rsid w:val="00A623B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1-62">
    <w:name w:val="List Table 1 Light Accent 6"/>
    <w:basedOn w:val="a4"/>
    <w:uiPriority w:val="46"/>
    <w:rsid w:val="00A623B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f3">
    <w:name w:val="List Table 2"/>
    <w:basedOn w:val="a4"/>
    <w:uiPriority w:val="47"/>
    <w:rsid w:val="00A623B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4"/>
    <w:uiPriority w:val="47"/>
    <w:rsid w:val="00A623BB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2">
    <w:name w:val="List Table 2 Accent 2"/>
    <w:basedOn w:val="a4"/>
    <w:uiPriority w:val="47"/>
    <w:rsid w:val="00A623BB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2">
    <w:name w:val="List Table 2 Accent 3"/>
    <w:basedOn w:val="a4"/>
    <w:uiPriority w:val="47"/>
    <w:rsid w:val="00A623BB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2">
    <w:name w:val="List Table 2 Accent 4"/>
    <w:basedOn w:val="a4"/>
    <w:uiPriority w:val="47"/>
    <w:rsid w:val="00A623BB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2">
    <w:name w:val="List Table 2 Accent 5"/>
    <w:basedOn w:val="a4"/>
    <w:uiPriority w:val="47"/>
    <w:rsid w:val="00A623BB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62">
    <w:name w:val="List Table 2 Accent 6"/>
    <w:basedOn w:val="a4"/>
    <w:uiPriority w:val="47"/>
    <w:rsid w:val="00A623BB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f">
    <w:name w:val="List Table 3"/>
    <w:basedOn w:val="a4"/>
    <w:uiPriority w:val="48"/>
    <w:rsid w:val="00A623B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A623BB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A623BB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A623BB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A623BB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A623BB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A623BB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9">
    <w:name w:val="List Table 4"/>
    <w:basedOn w:val="a4"/>
    <w:uiPriority w:val="49"/>
    <w:rsid w:val="00A623B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A623BB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">
    <w:name w:val="List Table 4 Accent 2"/>
    <w:basedOn w:val="a4"/>
    <w:uiPriority w:val="49"/>
    <w:rsid w:val="00A623BB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">
    <w:name w:val="List Table 4 Accent 3"/>
    <w:basedOn w:val="a4"/>
    <w:uiPriority w:val="49"/>
    <w:rsid w:val="00A623BB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List Table 4 Accent 4"/>
    <w:basedOn w:val="a4"/>
    <w:uiPriority w:val="49"/>
    <w:rsid w:val="00A623BB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">
    <w:name w:val="List Table 4 Accent 5"/>
    <w:basedOn w:val="a4"/>
    <w:uiPriority w:val="49"/>
    <w:rsid w:val="00A623BB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6">
    <w:name w:val="List Table 4 Accent 6"/>
    <w:basedOn w:val="a4"/>
    <w:uiPriority w:val="49"/>
    <w:rsid w:val="00A623BB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8">
    <w:name w:val="List Table 5 Dark"/>
    <w:basedOn w:val="a4"/>
    <w:uiPriority w:val="50"/>
    <w:rsid w:val="00A623B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A623BB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A623BB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A623BB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A623BB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A623BB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A623BB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A623B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4"/>
    <w:uiPriority w:val="51"/>
    <w:rsid w:val="00A623BB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">
    <w:name w:val="List Table 6 Colorful Accent 2"/>
    <w:basedOn w:val="a4"/>
    <w:uiPriority w:val="51"/>
    <w:rsid w:val="00A623BB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">
    <w:name w:val="List Table 6 Colorful Accent 3"/>
    <w:basedOn w:val="a4"/>
    <w:uiPriority w:val="51"/>
    <w:rsid w:val="00A623BB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List Table 6 Colorful Accent 4"/>
    <w:basedOn w:val="a4"/>
    <w:uiPriority w:val="51"/>
    <w:rsid w:val="00A623BB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List Table 6 Colorful Accent 5"/>
    <w:basedOn w:val="a4"/>
    <w:uiPriority w:val="51"/>
    <w:rsid w:val="00A623BB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6">
    <w:name w:val="List Table 6 Colorful Accent 6"/>
    <w:basedOn w:val="a4"/>
    <w:uiPriority w:val="51"/>
    <w:rsid w:val="00A623BB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3">
    <w:name w:val="List Table 7 Colorful"/>
    <w:basedOn w:val="a4"/>
    <w:uiPriority w:val="52"/>
    <w:rsid w:val="00A623B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A623BB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A623BB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A623BB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A623BB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A623BB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A623BB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6">
    <w:name w:val="E-mail Signature"/>
    <w:basedOn w:val="a2"/>
    <w:link w:val="afffff7"/>
    <w:uiPriority w:val="99"/>
    <w:semiHidden/>
    <w:unhideWhenUsed/>
    <w:rsid w:val="00A623BB"/>
  </w:style>
  <w:style w:type="character" w:customStyle="1" w:styleId="afffff7">
    <w:name w:val="電子郵件簽名 字元"/>
    <w:basedOn w:val="a3"/>
    <w:link w:val="afffff6"/>
    <w:uiPriority w:val="99"/>
    <w:semiHidden/>
    <w:rsid w:val="00A623BB"/>
    <w:rPr>
      <w:rFonts w:ascii="Microsoft JhengHei UI" w:eastAsia="Microsoft JhengHei UI" w:hAnsi="Microsoft JhengHei UI"/>
    </w:rPr>
  </w:style>
  <w:style w:type="paragraph" w:styleId="afffff8">
    <w:name w:val="Salutation"/>
    <w:basedOn w:val="a2"/>
    <w:next w:val="a2"/>
    <w:link w:val="afffff9"/>
    <w:uiPriority w:val="99"/>
    <w:semiHidden/>
    <w:unhideWhenUsed/>
    <w:rsid w:val="00A623BB"/>
  </w:style>
  <w:style w:type="character" w:customStyle="1" w:styleId="afffff9">
    <w:name w:val="問候 字元"/>
    <w:basedOn w:val="a3"/>
    <w:link w:val="afffff8"/>
    <w:uiPriority w:val="99"/>
    <w:semiHidden/>
    <w:rsid w:val="00A623BB"/>
    <w:rPr>
      <w:rFonts w:ascii="Microsoft JhengHei UI" w:eastAsia="Microsoft JhengHei UI" w:hAnsi="Microsoft JhengHei UI"/>
    </w:rPr>
  </w:style>
  <w:style w:type="table" w:styleId="1a">
    <w:name w:val="Table Columns 1"/>
    <w:basedOn w:val="a4"/>
    <w:uiPriority w:val="99"/>
    <w:semiHidden/>
    <w:unhideWhenUsed/>
    <w:rsid w:val="00A623BB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4"/>
    <w:uiPriority w:val="99"/>
    <w:semiHidden/>
    <w:unhideWhenUsed/>
    <w:rsid w:val="00A623BB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4"/>
    <w:uiPriority w:val="99"/>
    <w:semiHidden/>
    <w:unhideWhenUsed/>
    <w:rsid w:val="00A623BB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A623BB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A623BB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a">
    <w:name w:val="Signature"/>
    <w:basedOn w:val="a2"/>
    <w:link w:val="afffffb"/>
    <w:uiPriority w:val="99"/>
    <w:semiHidden/>
    <w:unhideWhenUsed/>
    <w:rsid w:val="00A623BB"/>
    <w:pPr>
      <w:ind w:left="4320"/>
    </w:pPr>
  </w:style>
  <w:style w:type="character" w:customStyle="1" w:styleId="afffffb">
    <w:name w:val="簽名 字元"/>
    <w:basedOn w:val="a3"/>
    <w:link w:val="afffffa"/>
    <w:uiPriority w:val="99"/>
    <w:semiHidden/>
    <w:rsid w:val="00A623BB"/>
    <w:rPr>
      <w:rFonts w:ascii="Microsoft JhengHei UI" w:eastAsia="Microsoft JhengHei UI" w:hAnsi="Microsoft JhengHei UI"/>
    </w:rPr>
  </w:style>
  <w:style w:type="table" w:styleId="1b">
    <w:name w:val="Table Simple 1"/>
    <w:basedOn w:val="a4"/>
    <w:uiPriority w:val="99"/>
    <w:semiHidden/>
    <w:unhideWhenUsed/>
    <w:rsid w:val="00A623BB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imple 2"/>
    <w:basedOn w:val="a4"/>
    <w:uiPriority w:val="99"/>
    <w:semiHidden/>
    <w:unhideWhenUsed/>
    <w:rsid w:val="00A623BB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Simple 3"/>
    <w:basedOn w:val="a4"/>
    <w:uiPriority w:val="99"/>
    <w:semiHidden/>
    <w:unhideWhenUsed/>
    <w:rsid w:val="00A623BB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4"/>
    <w:uiPriority w:val="99"/>
    <w:semiHidden/>
    <w:unhideWhenUsed/>
    <w:rsid w:val="00A623BB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ubtle 2"/>
    <w:basedOn w:val="a4"/>
    <w:uiPriority w:val="99"/>
    <w:rsid w:val="00A623BB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d">
    <w:name w:val="index 1"/>
    <w:basedOn w:val="a2"/>
    <w:next w:val="a2"/>
    <w:autoRedefine/>
    <w:uiPriority w:val="99"/>
    <w:semiHidden/>
    <w:unhideWhenUsed/>
    <w:rsid w:val="00A623BB"/>
    <w:pPr>
      <w:ind w:left="220" w:hanging="220"/>
    </w:pPr>
  </w:style>
  <w:style w:type="paragraph" w:styleId="2f7">
    <w:name w:val="index 2"/>
    <w:basedOn w:val="a2"/>
    <w:next w:val="a2"/>
    <w:autoRedefine/>
    <w:uiPriority w:val="99"/>
    <w:semiHidden/>
    <w:unhideWhenUsed/>
    <w:rsid w:val="00A623BB"/>
    <w:pPr>
      <w:ind w:left="440" w:hanging="220"/>
    </w:pPr>
  </w:style>
  <w:style w:type="paragraph" w:styleId="3f2">
    <w:name w:val="index 3"/>
    <w:basedOn w:val="a2"/>
    <w:next w:val="a2"/>
    <w:autoRedefine/>
    <w:uiPriority w:val="99"/>
    <w:semiHidden/>
    <w:unhideWhenUsed/>
    <w:rsid w:val="00A623BB"/>
    <w:pPr>
      <w:ind w:left="660" w:hanging="220"/>
    </w:pPr>
  </w:style>
  <w:style w:type="paragraph" w:styleId="4b">
    <w:name w:val="index 4"/>
    <w:basedOn w:val="a2"/>
    <w:next w:val="a2"/>
    <w:autoRedefine/>
    <w:uiPriority w:val="99"/>
    <w:semiHidden/>
    <w:unhideWhenUsed/>
    <w:rsid w:val="00A623BB"/>
    <w:pPr>
      <w:ind w:left="880" w:hanging="220"/>
    </w:pPr>
  </w:style>
  <w:style w:type="paragraph" w:styleId="5a">
    <w:name w:val="index 5"/>
    <w:basedOn w:val="a2"/>
    <w:next w:val="a2"/>
    <w:autoRedefine/>
    <w:uiPriority w:val="99"/>
    <w:semiHidden/>
    <w:unhideWhenUsed/>
    <w:rsid w:val="00A623BB"/>
    <w:pPr>
      <w:ind w:left="1100" w:hanging="220"/>
    </w:pPr>
  </w:style>
  <w:style w:type="paragraph" w:styleId="64">
    <w:name w:val="index 6"/>
    <w:basedOn w:val="a2"/>
    <w:next w:val="a2"/>
    <w:autoRedefine/>
    <w:uiPriority w:val="99"/>
    <w:semiHidden/>
    <w:unhideWhenUsed/>
    <w:rsid w:val="00A623BB"/>
    <w:pPr>
      <w:ind w:left="1320" w:hanging="220"/>
    </w:pPr>
  </w:style>
  <w:style w:type="paragraph" w:styleId="74">
    <w:name w:val="index 7"/>
    <w:basedOn w:val="a2"/>
    <w:next w:val="a2"/>
    <w:autoRedefine/>
    <w:uiPriority w:val="99"/>
    <w:semiHidden/>
    <w:unhideWhenUsed/>
    <w:rsid w:val="00A623BB"/>
    <w:pPr>
      <w:ind w:left="1540" w:hanging="220"/>
    </w:pPr>
  </w:style>
  <w:style w:type="paragraph" w:styleId="83">
    <w:name w:val="index 8"/>
    <w:basedOn w:val="a2"/>
    <w:next w:val="a2"/>
    <w:autoRedefine/>
    <w:uiPriority w:val="99"/>
    <w:semiHidden/>
    <w:unhideWhenUsed/>
    <w:rsid w:val="00A623BB"/>
    <w:pPr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A623BB"/>
    <w:pPr>
      <w:ind w:left="1980" w:hanging="220"/>
    </w:pPr>
  </w:style>
  <w:style w:type="paragraph" w:styleId="afffffc">
    <w:name w:val="index heading"/>
    <w:basedOn w:val="a2"/>
    <w:next w:val="1d"/>
    <w:uiPriority w:val="99"/>
    <w:semiHidden/>
    <w:unhideWhenUsed/>
    <w:rsid w:val="00A623BB"/>
    <w:rPr>
      <w:rFonts w:cstheme="majorBidi"/>
      <w:b/>
      <w:bCs/>
    </w:rPr>
  </w:style>
  <w:style w:type="paragraph" w:styleId="afffffd">
    <w:name w:val="Closing"/>
    <w:basedOn w:val="a2"/>
    <w:link w:val="afffffe"/>
    <w:uiPriority w:val="99"/>
    <w:semiHidden/>
    <w:unhideWhenUsed/>
    <w:rsid w:val="00A623BB"/>
    <w:pPr>
      <w:ind w:left="4320"/>
    </w:pPr>
  </w:style>
  <w:style w:type="character" w:customStyle="1" w:styleId="afffffe">
    <w:name w:val="結語 字元"/>
    <w:basedOn w:val="a3"/>
    <w:link w:val="afffffd"/>
    <w:uiPriority w:val="99"/>
    <w:semiHidden/>
    <w:rsid w:val="00A623BB"/>
    <w:rPr>
      <w:rFonts w:ascii="Microsoft JhengHei UI" w:eastAsia="Microsoft JhengHei UI" w:hAnsi="Microsoft JhengHei UI"/>
    </w:rPr>
  </w:style>
  <w:style w:type="table" w:styleId="affffff">
    <w:name w:val="Table Grid"/>
    <w:basedOn w:val="a4"/>
    <w:uiPriority w:val="39"/>
    <w:rsid w:val="00A623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e">
    <w:name w:val="Table Grid 1"/>
    <w:basedOn w:val="a4"/>
    <w:uiPriority w:val="99"/>
    <w:semiHidden/>
    <w:unhideWhenUsed/>
    <w:rsid w:val="00A623B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Grid 2"/>
    <w:basedOn w:val="a4"/>
    <w:uiPriority w:val="99"/>
    <w:semiHidden/>
    <w:unhideWhenUsed/>
    <w:rsid w:val="00A623BB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Grid 3"/>
    <w:basedOn w:val="a4"/>
    <w:uiPriority w:val="99"/>
    <w:semiHidden/>
    <w:unhideWhenUsed/>
    <w:rsid w:val="00A623BB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Grid 4"/>
    <w:basedOn w:val="a4"/>
    <w:uiPriority w:val="99"/>
    <w:semiHidden/>
    <w:unhideWhenUsed/>
    <w:rsid w:val="00A623BB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b">
    <w:name w:val="Table Grid 5"/>
    <w:basedOn w:val="a4"/>
    <w:uiPriority w:val="99"/>
    <w:semiHidden/>
    <w:unhideWhenUsed/>
    <w:rsid w:val="00A623BB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5">
    <w:name w:val="Table Grid 6"/>
    <w:basedOn w:val="a4"/>
    <w:uiPriority w:val="99"/>
    <w:semiHidden/>
    <w:unhideWhenUsed/>
    <w:rsid w:val="00A623BB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5">
    <w:name w:val="Table Grid 7"/>
    <w:basedOn w:val="a4"/>
    <w:uiPriority w:val="99"/>
    <w:semiHidden/>
    <w:unhideWhenUsed/>
    <w:rsid w:val="00A623BB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4">
    <w:name w:val="Table Grid 8"/>
    <w:basedOn w:val="a4"/>
    <w:uiPriority w:val="99"/>
    <w:semiHidden/>
    <w:unhideWhenUsed/>
    <w:rsid w:val="00A623BB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0">
    <w:name w:val="Grid Table Light"/>
    <w:basedOn w:val="a4"/>
    <w:uiPriority w:val="40"/>
    <w:rsid w:val="00A623B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Grid Table 1 Light"/>
    <w:basedOn w:val="a4"/>
    <w:uiPriority w:val="46"/>
    <w:rsid w:val="00A623B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A623BB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A623BB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A623BB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A623BB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A623BB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A623BB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9">
    <w:name w:val="Grid Table 2"/>
    <w:basedOn w:val="a4"/>
    <w:uiPriority w:val="47"/>
    <w:rsid w:val="00A623B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4"/>
    <w:uiPriority w:val="47"/>
    <w:rsid w:val="00A623BB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3">
    <w:name w:val="Grid Table 2 Accent 2"/>
    <w:basedOn w:val="a4"/>
    <w:uiPriority w:val="47"/>
    <w:rsid w:val="00A623BB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3">
    <w:name w:val="Grid Table 2 Accent 3"/>
    <w:basedOn w:val="a4"/>
    <w:uiPriority w:val="47"/>
    <w:rsid w:val="00A623BB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3">
    <w:name w:val="Grid Table 2 Accent 4"/>
    <w:basedOn w:val="a4"/>
    <w:uiPriority w:val="47"/>
    <w:rsid w:val="00A623BB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3">
    <w:name w:val="Grid Table 2 Accent 5"/>
    <w:basedOn w:val="a4"/>
    <w:uiPriority w:val="47"/>
    <w:rsid w:val="00A623BB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63">
    <w:name w:val="Grid Table 2 Accent 6"/>
    <w:basedOn w:val="a4"/>
    <w:uiPriority w:val="47"/>
    <w:rsid w:val="00A623BB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f4">
    <w:name w:val="Grid Table 3"/>
    <w:basedOn w:val="a4"/>
    <w:uiPriority w:val="48"/>
    <w:rsid w:val="00A623B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A623BB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A623BB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A623BB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A623BB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A623BB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A623BB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d">
    <w:name w:val="Grid Table 4"/>
    <w:basedOn w:val="a4"/>
    <w:uiPriority w:val="49"/>
    <w:rsid w:val="00A623B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4"/>
    <w:uiPriority w:val="49"/>
    <w:rsid w:val="00A623BB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0">
    <w:name w:val="Grid Table 4 Accent 2"/>
    <w:basedOn w:val="a4"/>
    <w:uiPriority w:val="49"/>
    <w:rsid w:val="00A623BB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0">
    <w:name w:val="Grid Table 4 Accent 3"/>
    <w:basedOn w:val="a4"/>
    <w:uiPriority w:val="49"/>
    <w:rsid w:val="00A623BB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Grid Table 4 Accent 4"/>
    <w:basedOn w:val="a4"/>
    <w:uiPriority w:val="49"/>
    <w:rsid w:val="00A623BB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Grid Table 4 Accent 5"/>
    <w:basedOn w:val="a4"/>
    <w:uiPriority w:val="49"/>
    <w:rsid w:val="00A623BB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60">
    <w:name w:val="Grid Table 4 Accent 6"/>
    <w:basedOn w:val="a4"/>
    <w:uiPriority w:val="49"/>
    <w:rsid w:val="00A623BB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c">
    <w:name w:val="Grid Table 5 Dark"/>
    <w:basedOn w:val="a4"/>
    <w:uiPriority w:val="50"/>
    <w:rsid w:val="00A623B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4"/>
    <w:uiPriority w:val="50"/>
    <w:rsid w:val="00A623B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5-20">
    <w:name w:val="Grid Table 5 Dark Accent 2"/>
    <w:basedOn w:val="a4"/>
    <w:uiPriority w:val="50"/>
    <w:rsid w:val="00A623B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30">
    <w:name w:val="Grid Table 5 Dark Accent 3"/>
    <w:basedOn w:val="a4"/>
    <w:uiPriority w:val="50"/>
    <w:rsid w:val="00A623B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0">
    <w:name w:val="Grid Table 5 Dark Accent 4"/>
    <w:basedOn w:val="a4"/>
    <w:uiPriority w:val="50"/>
    <w:rsid w:val="00A623B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0">
    <w:name w:val="Grid Table 5 Dark Accent 5"/>
    <w:basedOn w:val="a4"/>
    <w:uiPriority w:val="50"/>
    <w:rsid w:val="00A623B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5-60">
    <w:name w:val="Grid Table 5 Dark Accent 6"/>
    <w:basedOn w:val="a4"/>
    <w:uiPriority w:val="50"/>
    <w:rsid w:val="00A623B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6">
    <w:name w:val="Grid Table 6 Colorful"/>
    <w:basedOn w:val="a4"/>
    <w:uiPriority w:val="51"/>
    <w:rsid w:val="00A623B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4"/>
    <w:uiPriority w:val="51"/>
    <w:rsid w:val="00A623BB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0">
    <w:name w:val="Grid Table 6 Colorful Accent 2"/>
    <w:basedOn w:val="a4"/>
    <w:uiPriority w:val="51"/>
    <w:rsid w:val="00A623BB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0">
    <w:name w:val="Grid Table 6 Colorful Accent 3"/>
    <w:basedOn w:val="a4"/>
    <w:uiPriority w:val="51"/>
    <w:rsid w:val="00A623BB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Grid Table 6 Colorful Accent 4"/>
    <w:basedOn w:val="a4"/>
    <w:uiPriority w:val="51"/>
    <w:rsid w:val="00A623BB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Grid Table 6 Colorful Accent 5"/>
    <w:basedOn w:val="a4"/>
    <w:uiPriority w:val="51"/>
    <w:rsid w:val="00A623BB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60">
    <w:name w:val="Grid Table 6 Colorful Accent 6"/>
    <w:basedOn w:val="a4"/>
    <w:uiPriority w:val="51"/>
    <w:rsid w:val="00A623BB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6">
    <w:name w:val="Grid Table 7 Colorful"/>
    <w:basedOn w:val="a4"/>
    <w:uiPriority w:val="52"/>
    <w:rsid w:val="00A623B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A623BB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A623BB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A623BB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A623BB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A623BB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A623BB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Web1">
    <w:name w:val="Table Web 1"/>
    <w:basedOn w:val="a4"/>
    <w:uiPriority w:val="99"/>
    <w:semiHidden/>
    <w:unhideWhenUsed/>
    <w:rsid w:val="00A623BB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A623BB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rsid w:val="00A623BB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f1">
    <w:name w:val="footnote reference"/>
    <w:basedOn w:val="a3"/>
    <w:uiPriority w:val="99"/>
    <w:semiHidden/>
    <w:unhideWhenUsed/>
    <w:rsid w:val="00A623BB"/>
    <w:rPr>
      <w:rFonts w:ascii="Microsoft JhengHei UI" w:eastAsia="Microsoft JhengHei UI" w:hAnsi="Microsoft JhengHei UI"/>
      <w:vertAlign w:val="superscript"/>
    </w:rPr>
  </w:style>
  <w:style w:type="character" w:styleId="affffff2">
    <w:name w:val="line number"/>
    <w:basedOn w:val="a3"/>
    <w:uiPriority w:val="99"/>
    <w:semiHidden/>
    <w:unhideWhenUsed/>
    <w:rsid w:val="00A623BB"/>
    <w:rPr>
      <w:rFonts w:ascii="Microsoft JhengHei UI" w:eastAsia="Microsoft JhengHei UI" w:hAnsi="Microsoft JhengHei UI"/>
    </w:rPr>
  </w:style>
  <w:style w:type="table" w:styleId="3D1">
    <w:name w:val="Table 3D effects 1"/>
    <w:basedOn w:val="a4"/>
    <w:uiPriority w:val="99"/>
    <w:semiHidden/>
    <w:unhideWhenUsed/>
    <w:rsid w:val="00A623BB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4"/>
    <w:uiPriority w:val="99"/>
    <w:semiHidden/>
    <w:unhideWhenUsed/>
    <w:rsid w:val="00A623BB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4"/>
    <w:uiPriority w:val="99"/>
    <w:semiHidden/>
    <w:unhideWhenUsed/>
    <w:rsid w:val="00A623B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3">
    <w:name w:val="Table Theme"/>
    <w:basedOn w:val="a4"/>
    <w:uiPriority w:val="99"/>
    <w:semiHidden/>
    <w:unhideWhenUsed/>
    <w:rsid w:val="00A623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4">
    <w:name w:val="page number"/>
    <w:basedOn w:val="a3"/>
    <w:uiPriority w:val="99"/>
    <w:semiHidden/>
    <w:unhideWhenUsed/>
    <w:rsid w:val="00A623BB"/>
    <w:rPr>
      <w:rFonts w:ascii="Microsoft JhengHei UI" w:eastAsia="Microsoft JhengHei UI" w:hAnsi="Microsoft JhengHei UI"/>
    </w:rPr>
  </w:style>
  <w:style w:type="character" w:customStyle="1" w:styleId="w">
    <w:name w:val="w"/>
    <w:basedOn w:val="a3"/>
    <w:rsid w:val="00FA19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642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8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9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0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8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omputer\AppData\Roaming\Microsoft\Templates\&#21934;&#34892;&#38291;&#36317;%20(&#31354;&#30333;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4FB425B-8F70-4C9D-A176-BBA80FC27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單行間距 (空白).dotx</Template>
  <TotalTime>0</TotalTime>
  <Pages>5</Pages>
  <Words>546</Words>
  <Characters>3115</Characters>
  <Application>Microsoft Office Word</Application>
  <DocSecurity>0</DocSecurity>
  <Lines>25</Lines>
  <Paragraphs>7</Paragraphs>
  <ScaleCrop>false</ScaleCrop>
  <Company/>
  <LinksUpToDate>false</LinksUpToDate>
  <CharactersWithSpaces>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2025-02-06T05:16:00Z</dcterms:created>
  <dcterms:modified xsi:type="dcterms:W3CDTF">2025-02-06T07:18:00Z</dcterms:modified>
</cp:coreProperties>
</file>